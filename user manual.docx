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header9.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7502" w:rsidRPr="003902F7" w:rsidRDefault="00E07502" w:rsidP="000F36A2">
      <w:pPr>
        <w:pStyle w:val="BodyText"/>
        <w:kinsoku w:val="0"/>
        <w:overflowPunct w:val="0"/>
        <w:spacing w:before="140" w:line="364" w:lineRule="auto"/>
        <w:ind w:left="3022" w:right="2431"/>
        <w:jc w:val="center"/>
        <w:rPr>
          <w:rFonts w:cs="Liberation Sans"/>
          <w:b/>
          <w:bCs/>
          <w:smallCaps/>
          <w:spacing w:val="-2"/>
          <w:w w:val="95"/>
          <w:sz w:val="64"/>
          <w:szCs w:val="64"/>
        </w:rPr>
      </w:pPr>
      <w:r w:rsidRPr="003902F7">
        <w:rPr>
          <w:rFonts w:cs="Liberation Sans"/>
          <w:b/>
          <w:bCs/>
          <w:smallCaps/>
          <w:spacing w:val="-2"/>
          <w:sz w:val="64"/>
          <w:szCs w:val="64"/>
        </w:rPr>
        <w:t xml:space="preserve">User’s </w:t>
      </w:r>
      <w:r w:rsidRPr="003902F7">
        <w:rPr>
          <w:rFonts w:cs="Liberation Sans"/>
          <w:b/>
          <w:bCs/>
          <w:smallCaps/>
          <w:spacing w:val="-2"/>
          <w:w w:val="95"/>
          <w:sz w:val="64"/>
          <w:szCs w:val="64"/>
        </w:rPr>
        <w:t>Manual</w:t>
      </w:r>
    </w:p>
    <w:p w:rsidR="00E07502" w:rsidRPr="003902F7" w:rsidRDefault="00DB3884">
      <w:pPr>
        <w:pStyle w:val="BodyText"/>
        <w:kinsoku w:val="0"/>
        <w:overflowPunct w:val="0"/>
        <w:rPr>
          <w:rFonts w:cs="Liberation Sans"/>
          <w:b/>
          <w:bCs/>
          <w:sz w:val="72"/>
          <w:szCs w:val="72"/>
        </w:rPr>
      </w:pPr>
      <w:r w:rsidRPr="003902F7">
        <w:rPr>
          <w:noProof/>
        </w:rPr>
        <w:drawing>
          <wp:anchor distT="0" distB="0" distL="114300" distR="114300" simplePos="0" relativeHeight="251660800" behindDoc="0" locked="0" layoutInCell="1" allowOverlap="1">
            <wp:simplePos x="0" y="0"/>
            <wp:positionH relativeFrom="column">
              <wp:posOffset>1193800</wp:posOffset>
            </wp:positionH>
            <wp:positionV relativeFrom="paragraph">
              <wp:posOffset>311150</wp:posOffset>
            </wp:positionV>
            <wp:extent cx="4338320" cy="4232910"/>
            <wp:effectExtent l="0" t="0" r="0" b="0"/>
            <wp:wrapNone/>
            <wp:docPr id="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23254" r="23116"/>
                    <a:stretch>
                      <a:fillRect/>
                    </a:stretch>
                  </pic:blipFill>
                  <pic:spPr bwMode="auto">
                    <a:xfrm>
                      <a:off x="0" y="0"/>
                      <a:ext cx="4338320" cy="4232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7502" w:rsidRPr="003902F7" w:rsidRDefault="00E07502">
      <w:pPr>
        <w:pStyle w:val="BodyText"/>
        <w:kinsoku w:val="0"/>
        <w:overflowPunct w:val="0"/>
        <w:rPr>
          <w:rFonts w:cs="Liberation Sans"/>
          <w:b/>
          <w:bCs/>
          <w:sz w:val="72"/>
          <w:szCs w:val="72"/>
        </w:rPr>
      </w:pPr>
    </w:p>
    <w:p w:rsidR="00E07502" w:rsidRPr="003902F7" w:rsidRDefault="00E07502">
      <w:pPr>
        <w:pStyle w:val="Title"/>
        <w:kinsoku w:val="0"/>
        <w:overflowPunct w:val="0"/>
        <w:rPr>
          <w:spacing w:val="-2"/>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spacing w:before="1"/>
        <w:rPr>
          <w:b/>
          <w:bCs/>
          <w:i/>
          <w:iCs/>
          <w:sz w:val="14"/>
          <w:szCs w:val="14"/>
        </w:rPr>
      </w:pPr>
    </w:p>
    <w:p w:rsidR="00E07502" w:rsidRPr="003902F7" w:rsidRDefault="00E07502">
      <w:pPr>
        <w:pStyle w:val="BodyText"/>
        <w:kinsoku w:val="0"/>
        <w:overflowPunct w:val="0"/>
        <w:rPr>
          <w:b/>
          <w:bCs/>
          <w:i/>
          <w:iCs/>
          <w:sz w:val="20"/>
          <w:szCs w:val="20"/>
        </w:rPr>
      </w:pPr>
    </w:p>
    <w:p w:rsidR="00E07502" w:rsidRPr="003902F7" w:rsidRDefault="00E07502">
      <w:pPr>
        <w:pStyle w:val="BodyText"/>
        <w:kinsoku w:val="0"/>
        <w:overflowPunct w:val="0"/>
        <w:spacing w:before="3"/>
        <w:rPr>
          <w:b/>
          <w:bCs/>
          <w:i/>
          <w:iCs/>
          <w:sz w:val="17"/>
          <w:szCs w:val="17"/>
        </w:rPr>
      </w:pPr>
    </w:p>
    <w:p w:rsidR="00E07502" w:rsidRPr="003902F7" w:rsidRDefault="00E07502">
      <w:pPr>
        <w:pStyle w:val="BodyText"/>
        <w:kinsoku w:val="0"/>
        <w:overflowPunct w:val="0"/>
        <w:spacing w:before="92"/>
        <w:ind w:right="139"/>
        <w:jc w:val="right"/>
      </w:pPr>
      <w:proofErr w:type="spellStart"/>
      <w:proofErr w:type="gramStart"/>
      <w:r w:rsidRPr="003902F7">
        <w:t>i</w:t>
      </w:r>
      <w:proofErr w:type="spellEnd"/>
      <w:proofErr w:type="gramEnd"/>
    </w:p>
    <w:p w:rsidR="00E07502" w:rsidRPr="003902F7" w:rsidRDefault="00E07502">
      <w:pPr>
        <w:pStyle w:val="BodyText"/>
        <w:kinsoku w:val="0"/>
        <w:overflowPunct w:val="0"/>
        <w:spacing w:before="92"/>
        <w:ind w:right="139"/>
        <w:jc w:val="right"/>
        <w:sectPr w:rsidR="00E07502" w:rsidRPr="003902F7">
          <w:type w:val="continuous"/>
          <w:pgSz w:w="12240" w:h="15840"/>
          <w:pgMar w:top="1820" w:right="1300" w:bottom="280" w:left="1300" w:header="720" w:footer="720" w:gutter="0"/>
          <w:cols w:space="720"/>
          <w:noEndnote/>
        </w:sectPr>
      </w:pPr>
    </w:p>
    <w:p w:rsidR="00E07502" w:rsidRPr="003902F7" w:rsidRDefault="00DB3884">
      <w:pPr>
        <w:pStyle w:val="BodyText"/>
        <w:kinsoku w:val="0"/>
        <w:overflowPunct w:val="0"/>
        <w:spacing w:line="28" w:lineRule="exact"/>
        <w:ind w:left="111"/>
        <w:rPr>
          <w:position w:val="-1"/>
          <w:sz w:val="2"/>
          <w:szCs w:val="2"/>
        </w:rPr>
      </w:pPr>
      <w:r w:rsidRPr="003902F7">
        <w:rPr>
          <w:noProof/>
          <w:position w:val="-1"/>
          <w:sz w:val="2"/>
          <w:szCs w:val="2"/>
        </w:rPr>
        <w:lastRenderedPageBreak/>
        <mc:AlternateContent>
          <mc:Choice Requires="wpg">
            <w:drawing>
              <wp:inline distT="0" distB="0" distL="0" distR="0">
                <wp:extent cx="5979795" cy="18415"/>
                <wp:effectExtent l="0" t="0" r="0" b="0"/>
                <wp:docPr id="12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9795" cy="18415"/>
                          <a:chOff x="0" y="0"/>
                          <a:chExt cx="9417" cy="29"/>
                        </a:xfrm>
                      </wpg:grpSpPr>
                      <wps:wsp>
                        <wps:cNvPr id="122" name="Freeform 7"/>
                        <wps:cNvSpPr>
                          <a:spLocks/>
                        </wps:cNvSpPr>
                        <wps:spPr bwMode="auto">
                          <a:xfrm>
                            <a:off x="0" y="0"/>
                            <a:ext cx="9417" cy="29"/>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512A1E1" id="Group 6" o:spid="_x0000_s1026" style="width:470.85pt;height:1.45pt;mso-position-horizontal-relative:char;mso-position-vertical-relative:line"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">
                <v:shape id="Freeform 7" o:spid="_x0000_s1027" style="position:absolute;width:9417;height:29;visibility:visible;mso-wrap-style:square;v-text-anchor:top" coordsize="941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" path="m9416,l,,,28r9416,l9416,xe" fillcolor="black" stroked="f">
                  <v:path arrowok="t" o:connecttype="custom" o:connectlocs="9416,0;0,0;0,28;9416,28;9416,0" o:connectangles="0,0,0,0,0"/>
                </v:shape>
                <w10:anchorlock/>
              </v:group>
            </w:pict>
          </mc:Fallback>
        </mc:AlternateContent>
      </w:r>
    </w:p>
    <w:p w:rsidR="00E07502" w:rsidRPr="003902F7" w:rsidRDefault="00E07502">
      <w:pPr>
        <w:pStyle w:val="BodyText"/>
        <w:kinsoku w:val="0"/>
        <w:overflowPunct w:val="0"/>
        <w:spacing w:before="10"/>
        <w:rPr>
          <w:sz w:val="15"/>
          <w:szCs w:val="15"/>
        </w:rPr>
      </w:pPr>
    </w:p>
    <w:p w:rsidR="00E07502" w:rsidRPr="003902F7" w:rsidRDefault="00E07502">
      <w:pPr>
        <w:pStyle w:val="BodyText"/>
        <w:kinsoku w:val="0"/>
        <w:overflowPunct w:val="0"/>
        <w:spacing w:before="86"/>
        <w:ind w:left="2191" w:right="2191"/>
        <w:jc w:val="center"/>
        <w:rPr>
          <w:b/>
          <w:bCs/>
          <w:spacing w:val="-2"/>
          <w:sz w:val="32"/>
          <w:szCs w:val="32"/>
        </w:rPr>
      </w:pPr>
      <w:r w:rsidRPr="003902F7">
        <w:rPr>
          <w:b/>
          <w:bCs/>
          <w:sz w:val="32"/>
          <w:szCs w:val="32"/>
        </w:rPr>
        <w:t>USER'S</w:t>
      </w:r>
      <w:r w:rsidRPr="003902F7">
        <w:rPr>
          <w:b/>
          <w:bCs/>
          <w:spacing w:val="-15"/>
          <w:sz w:val="32"/>
          <w:szCs w:val="32"/>
        </w:rPr>
        <w:t xml:space="preserve"> </w:t>
      </w:r>
      <w:r w:rsidRPr="003902F7">
        <w:rPr>
          <w:b/>
          <w:bCs/>
          <w:spacing w:val="-2"/>
          <w:sz w:val="32"/>
          <w:szCs w:val="32"/>
        </w:rPr>
        <w:t>MANUAL</w:t>
      </w:r>
    </w:p>
    <w:p w:rsidR="00E07502" w:rsidRPr="003902F7" w:rsidRDefault="00E07502">
      <w:pPr>
        <w:pStyle w:val="BodyText"/>
        <w:kinsoku w:val="0"/>
        <w:overflowPunct w:val="0"/>
        <w:spacing w:before="6"/>
        <w:rPr>
          <w:b/>
          <w:bCs/>
          <w:sz w:val="29"/>
          <w:szCs w:val="29"/>
        </w:rPr>
      </w:pPr>
    </w:p>
    <w:p w:rsidR="00E07502" w:rsidRPr="003902F7" w:rsidRDefault="00E07502">
      <w:pPr>
        <w:pStyle w:val="BodyText"/>
        <w:kinsoku w:val="0"/>
        <w:overflowPunct w:val="0"/>
        <w:ind w:left="2191" w:right="2191"/>
        <w:jc w:val="center"/>
        <w:rPr>
          <w:b/>
          <w:bCs/>
          <w:spacing w:val="-2"/>
          <w:sz w:val="28"/>
          <w:szCs w:val="28"/>
        </w:rPr>
      </w:pPr>
      <w:r w:rsidRPr="003902F7">
        <w:rPr>
          <w:b/>
          <w:bCs/>
          <w:sz w:val="28"/>
          <w:szCs w:val="28"/>
        </w:rPr>
        <w:t>TABLE</w:t>
      </w:r>
      <w:r w:rsidRPr="003902F7">
        <w:rPr>
          <w:b/>
          <w:bCs/>
          <w:spacing w:val="-4"/>
          <w:sz w:val="28"/>
          <w:szCs w:val="28"/>
        </w:rPr>
        <w:t xml:space="preserve"> </w:t>
      </w:r>
      <w:r w:rsidRPr="003902F7">
        <w:rPr>
          <w:b/>
          <w:bCs/>
          <w:sz w:val="28"/>
          <w:szCs w:val="28"/>
        </w:rPr>
        <w:t>OF</w:t>
      </w:r>
      <w:r w:rsidRPr="003902F7">
        <w:rPr>
          <w:b/>
          <w:bCs/>
          <w:spacing w:val="-4"/>
          <w:sz w:val="28"/>
          <w:szCs w:val="28"/>
        </w:rPr>
        <w:t xml:space="preserve"> </w:t>
      </w:r>
      <w:r w:rsidRPr="003902F7">
        <w:rPr>
          <w:b/>
          <w:bCs/>
          <w:spacing w:val="-2"/>
          <w:sz w:val="28"/>
          <w:szCs w:val="28"/>
        </w:rPr>
        <w:t>CONTENTS</w:t>
      </w:r>
    </w:p>
    <w:p w:rsidR="00E07502" w:rsidRPr="003902F7" w:rsidRDefault="00E07502">
      <w:pPr>
        <w:pStyle w:val="BodyText"/>
        <w:kinsoku w:val="0"/>
        <w:overflowPunct w:val="0"/>
        <w:spacing w:before="9"/>
        <w:rPr>
          <w:b/>
          <w:bCs/>
          <w:sz w:val="14"/>
          <w:szCs w:val="14"/>
        </w:rPr>
      </w:pPr>
    </w:p>
    <w:p w:rsidR="00E07502" w:rsidRPr="003902F7" w:rsidRDefault="00E07502">
      <w:pPr>
        <w:pStyle w:val="BodyText"/>
        <w:kinsoku w:val="0"/>
        <w:overflowPunct w:val="0"/>
        <w:spacing w:before="92"/>
        <w:ind w:right="138"/>
        <w:jc w:val="right"/>
      </w:pPr>
      <w:r w:rsidRPr="003902F7">
        <w:rPr>
          <w:u w:val="single"/>
        </w:rPr>
        <w:t>Page</w:t>
      </w:r>
      <w:r w:rsidRPr="003902F7">
        <w:rPr>
          <w:spacing w:val="-6"/>
          <w:u w:val="single"/>
        </w:rPr>
        <w:t xml:space="preserve"> </w:t>
      </w:r>
      <w:r w:rsidRPr="003902F7">
        <w:rPr>
          <w:spacing w:val="-10"/>
          <w:u w:val="single"/>
        </w:rPr>
        <w:t>#</w:t>
      </w:r>
    </w:p>
    <w:p w:rsidR="00E07502" w:rsidRPr="003902F7" w:rsidRDefault="00E07502">
      <w:pPr>
        <w:pStyle w:val="BodyText"/>
        <w:kinsoku w:val="0"/>
        <w:overflowPunct w:val="0"/>
        <w:spacing w:before="9"/>
        <w:rPr>
          <w:sz w:val="25"/>
          <w:szCs w:val="25"/>
        </w:rPr>
      </w:pPr>
    </w:p>
    <w:p w:rsidR="00E07502" w:rsidRPr="003902F7" w:rsidRDefault="00CC7E89">
      <w:pPr>
        <w:pStyle w:val="ListParagraph"/>
        <w:numPr>
          <w:ilvl w:val="1"/>
          <w:numId w:val="10"/>
        </w:numPr>
        <w:tabs>
          <w:tab w:val="left" w:pos="861"/>
          <w:tab w:val="right" w:leader="dot" w:pos="9499"/>
        </w:tabs>
        <w:kinsoku w:val="0"/>
        <w:overflowPunct w:val="0"/>
        <w:spacing w:before="91"/>
        <w:ind w:hanging="721"/>
        <w:rPr>
          <w:rFonts w:ascii="Liberation Serif" w:hAnsi="Liberation Serif" w:cs="Liberation Serif"/>
          <w:b/>
          <w:bCs/>
          <w:i/>
          <w:iCs/>
          <w:color w:val="000000"/>
          <w:sz w:val="22"/>
          <w:szCs w:val="22"/>
        </w:rPr>
      </w:pPr>
      <w:hyperlink w:anchor="1.0 GENERAL INFORMATION" w:history="1">
        <w:r w:rsidR="00E07502" w:rsidRPr="003902F7">
          <w:rPr>
            <w:rStyle w:val="Hyperlink"/>
            <w:rFonts w:ascii="Liberation Serif" w:hAnsi="Liberation Serif" w:cs="Liberation Serif"/>
            <w:b/>
            <w:bCs/>
            <w:i/>
            <w:iCs/>
            <w:sz w:val="22"/>
            <w:szCs w:val="22"/>
          </w:rPr>
          <w:t>GENERAL</w:t>
        </w:r>
        <w:r w:rsidR="00E07502" w:rsidRPr="003902F7">
          <w:rPr>
            <w:rStyle w:val="Hyperlink"/>
            <w:rFonts w:ascii="Liberation Serif" w:hAnsi="Liberation Serif" w:cs="Liberation Serif"/>
            <w:b/>
            <w:bCs/>
            <w:i/>
            <w:iCs/>
            <w:spacing w:val="-9"/>
            <w:sz w:val="22"/>
            <w:szCs w:val="22"/>
          </w:rPr>
          <w:t xml:space="preserve"> </w:t>
        </w:r>
        <w:r w:rsidR="00E07502" w:rsidRPr="003902F7">
          <w:rPr>
            <w:rStyle w:val="Hyperlink"/>
            <w:rFonts w:ascii="Liberation Serif" w:hAnsi="Liberation Serif" w:cs="Liberation Serif"/>
            <w:b/>
            <w:bCs/>
            <w:i/>
            <w:iCs/>
            <w:spacing w:val="-2"/>
            <w:sz w:val="22"/>
            <w:szCs w:val="22"/>
          </w:rPr>
          <w:t>INFORMATION</w:t>
        </w:r>
      </w:hyperlink>
      <w:r w:rsidR="00E07502" w:rsidRPr="003902F7">
        <w:rPr>
          <w:rFonts w:ascii="Liberation Serif" w:hAnsi="Liberation Serif" w:cs="Liberation Serif"/>
          <w:sz w:val="22"/>
          <w:szCs w:val="22"/>
        </w:rPr>
        <w:tab/>
      </w:r>
      <w:hyperlink w:anchor="bookmark0" w:history="1">
        <w:r w:rsidR="00E07502" w:rsidRPr="003902F7">
          <w:rPr>
            <w:rFonts w:ascii="Liberation Serif" w:hAnsi="Liberation Serif" w:cs="Liberation Serif"/>
            <w:b/>
            <w:bCs/>
            <w:i/>
            <w:iCs/>
            <w:spacing w:val="-5"/>
            <w:sz w:val="22"/>
            <w:szCs w:val="22"/>
          </w:rPr>
          <w:t>1-</w:t>
        </w:r>
      </w:hyperlink>
      <w:hyperlink w:anchor="bookmark0" w:history="1">
        <w:r w:rsidR="006E4077" w:rsidRPr="003902F7">
          <w:rPr>
            <w:rFonts w:ascii="Liberation Serif" w:hAnsi="Liberation Serif" w:cs="Liberation Serif"/>
            <w:b/>
            <w:bCs/>
            <w:i/>
            <w:iCs/>
            <w:sz w:val="22"/>
            <w:szCs w:val="22"/>
          </w:rPr>
          <w:t>2</w:t>
        </w:r>
      </w:hyperlink>
    </w:p>
    <w:p w:rsidR="00E07502" w:rsidRPr="003902F7" w:rsidRDefault="00CC7E89">
      <w:pPr>
        <w:pStyle w:val="ListParagraph"/>
        <w:numPr>
          <w:ilvl w:val="1"/>
          <w:numId w:val="10"/>
        </w:numPr>
        <w:tabs>
          <w:tab w:val="left" w:pos="1101"/>
          <w:tab w:val="right" w:leader="dot" w:pos="9499"/>
        </w:tabs>
        <w:kinsoku w:val="0"/>
        <w:overflowPunct w:val="0"/>
        <w:spacing w:before="126"/>
        <w:ind w:left="1100" w:hanging="721"/>
        <w:rPr>
          <w:rFonts w:ascii="Liberation Serif" w:hAnsi="Liberation Serif" w:cs="Liberation Serif"/>
          <w:b/>
          <w:bCs/>
          <w:color w:val="000000"/>
          <w:sz w:val="22"/>
          <w:szCs w:val="22"/>
        </w:rPr>
      </w:pPr>
      <w:hyperlink w:anchor="1.1_System Overview" w:history="1">
        <w:r w:rsidR="00E07502" w:rsidRPr="003902F7">
          <w:rPr>
            <w:rStyle w:val="Hyperlink"/>
            <w:rFonts w:ascii="Liberation Serif" w:hAnsi="Liberation Serif" w:cs="Liberation Serif"/>
            <w:b/>
            <w:bCs/>
            <w:sz w:val="22"/>
            <w:szCs w:val="22"/>
          </w:rPr>
          <w:t xml:space="preserve">System </w:t>
        </w:r>
        <w:r w:rsidR="00E07502" w:rsidRPr="003902F7">
          <w:rPr>
            <w:rStyle w:val="Hyperlink"/>
            <w:rFonts w:ascii="Liberation Serif" w:hAnsi="Liberation Serif" w:cs="Liberation Serif"/>
            <w:b/>
            <w:bCs/>
            <w:spacing w:val="-2"/>
            <w:sz w:val="22"/>
            <w:szCs w:val="22"/>
          </w:rPr>
          <w:t>Overview</w:t>
        </w:r>
      </w:hyperlink>
      <w:r w:rsidR="00E07502" w:rsidRPr="003902F7">
        <w:rPr>
          <w:rFonts w:ascii="Liberation Serif" w:hAnsi="Liberation Serif" w:cs="Liberation Serif"/>
          <w:sz w:val="22"/>
          <w:szCs w:val="22"/>
        </w:rPr>
        <w:tab/>
      </w:r>
      <w:hyperlink w:anchor="bookmark1" w:history="1">
        <w:r w:rsidR="006E4077" w:rsidRPr="003902F7">
          <w:rPr>
            <w:rFonts w:ascii="Liberation Serif" w:hAnsi="Liberation Serif" w:cs="Liberation Serif"/>
            <w:b/>
            <w:bCs/>
            <w:spacing w:val="-7"/>
            <w:w w:val="95"/>
            <w:sz w:val="22"/>
            <w:szCs w:val="22"/>
          </w:rPr>
          <w:t>2</w:t>
        </w:r>
        <w:r w:rsidR="00E07502" w:rsidRPr="003902F7">
          <w:rPr>
            <w:rFonts w:ascii="Liberation Serif" w:hAnsi="Liberation Serif" w:cs="Liberation Serif"/>
            <w:b/>
            <w:bCs/>
            <w:spacing w:val="-7"/>
            <w:w w:val="95"/>
            <w:sz w:val="22"/>
            <w:szCs w:val="22"/>
          </w:rPr>
          <w:t>-</w:t>
        </w:r>
      </w:hyperlink>
      <w:hyperlink w:anchor="bookmark1" w:history="1">
        <w:r w:rsidR="006E4077" w:rsidRPr="003902F7">
          <w:rPr>
            <w:rFonts w:ascii="Liberation Serif" w:hAnsi="Liberation Serif" w:cs="Liberation Serif"/>
            <w:b/>
            <w:bCs/>
            <w:sz w:val="22"/>
            <w:szCs w:val="22"/>
          </w:rPr>
          <w:t>2</w:t>
        </w:r>
      </w:hyperlink>
    </w:p>
    <w:p w:rsidR="00E07502" w:rsidRPr="003902F7" w:rsidRDefault="00CC7E89">
      <w:pPr>
        <w:pStyle w:val="ListParagraph"/>
        <w:numPr>
          <w:ilvl w:val="1"/>
          <w:numId w:val="10"/>
        </w:numPr>
        <w:tabs>
          <w:tab w:val="left" w:pos="1101"/>
          <w:tab w:val="right" w:leader="dot" w:pos="9500"/>
        </w:tabs>
        <w:kinsoku w:val="0"/>
        <w:overflowPunct w:val="0"/>
        <w:spacing w:before="126"/>
        <w:ind w:left="1100" w:hanging="721"/>
        <w:rPr>
          <w:rFonts w:ascii="Liberation Serif" w:hAnsi="Liberation Serif" w:cs="Liberation Serif"/>
          <w:b/>
          <w:bCs/>
          <w:color w:val="000000"/>
          <w:sz w:val="22"/>
          <w:szCs w:val="22"/>
        </w:rPr>
      </w:pPr>
      <w:r w:rsidRPr="003902F7">
        <w:rPr>
          <w:rFonts w:ascii="Liberation Serif" w:hAnsi="Liberation Serif" w:cs="Liberation Serif"/>
          <w:b/>
          <w:bCs/>
          <w:sz w:val="22"/>
          <w:szCs w:val="22"/>
        </w:rPr>
        <w:fldChar w:fldCharType="begin"/>
      </w:r>
      <w:r w:rsidRPr="003902F7">
        <w:rPr>
          <w:rFonts w:ascii="Liberation Serif" w:hAnsi="Liberation Serif" w:cs="Liberation Serif"/>
          <w:b/>
          <w:bCs/>
          <w:sz w:val="22"/>
          <w:szCs w:val="22"/>
        </w:rPr>
        <w:instrText xml:space="preserve"> HYPERLINK  \l "1.2_Organization of the Manual" </w:instrText>
      </w:r>
      <w:r w:rsidRPr="003902F7">
        <w:rPr>
          <w:rFonts w:ascii="Liberation Serif" w:hAnsi="Liberation Serif" w:cs="Liberation Serif"/>
          <w:b/>
          <w:bCs/>
          <w:sz w:val="22"/>
          <w:szCs w:val="22"/>
        </w:rPr>
      </w:r>
      <w:r w:rsidRPr="003902F7">
        <w:rPr>
          <w:rFonts w:ascii="Liberation Serif" w:hAnsi="Liberation Serif" w:cs="Liberation Serif"/>
          <w:b/>
          <w:bCs/>
          <w:sz w:val="22"/>
          <w:szCs w:val="22"/>
        </w:rPr>
        <w:fldChar w:fldCharType="separate"/>
      </w:r>
      <w:r w:rsidR="00E07502" w:rsidRPr="003902F7">
        <w:rPr>
          <w:rStyle w:val="Hyperlink"/>
          <w:rFonts w:ascii="Liberation Serif" w:hAnsi="Liberation Serif" w:cs="Liberation Serif"/>
          <w:b/>
          <w:bCs/>
          <w:sz w:val="22"/>
          <w:szCs w:val="22"/>
        </w:rPr>
        <w:t>Organization</w:t>
      </w:r>
      <w:r w:rsidR="00E07502" w:rsidRPr="003902F7">
        <w:rPr>
          <w:rStyle w:val="Hyperlink"/>
          <w:rFonts w:ascii="Liberation Serif" w:hAnsi="Liberation Serif" w:cs="Liberation Serif"/>
          <w:b/>
          <w:bCs/>
          <w:spacing w:val="-4"/>
          <w:sz w:val="22"/>
          <w:szCs w:val="22"/>
        </w:rPr>
        <w:t xml:space="preserve"> </w:t>
      </w:r>
      <w:r w:rsidR="00E07502" w:rsidRPr="003902F7">
        <w:rPr>
          <w:rStyle w:val="Hyperlink"/>
          <w:rFonts w:ascii="Liberation Serif" w:hAnsi="Liberation Serif" w:cs="Liberation Serif"/>
          <w:b/>
          <w:bCs/>
          <w:sz w:val="22"/>
          <w:szCs w:val="22"/>
        </w:rPr>
        <w:t>of</w:t>
      </w:r>
      <w:r w:rsidR="00E07502" w:rsidRPr="003902F7">
        <w:rPr>
          <w:rStyle w:val="Hyperlink"/>
          <w:rFonts w:ascii="Liberation Serif" w:hAnsi="Liberation Serif" w:cs="Liberation Serif"/>
          <w:b/>
          <w:bCs/>
          <w:spacing w:val="3"/>
          <w:sz w:val="22"/>
          <w:szCs w:val="22"/>
        </w:rPr>
        <w:t xml:space="preserve"> </w:t>
      </w:r>
      <w:r w:rsidR="00E07502" w:rsidRPr="003902F7">
        <w:rPr>
          <w:rStyle w:val="Hyperlink"/>
          <w:rFonts w:ascii="Liberation Serif" w:hAnsi="Liberation Serif" w:cs="Liberation Serif"/>
          <w:b/>
          <w:bCs/>
          <w:sz w:val="22"/>
          <w:szCs w:val="22"/>
        </w:rPr>
        <w:t xml:space="preserve">the </w:t>
      </w:r>
      <w:r w:rsidR="00E07502" w:rsidRPr="003902F7">
        <w:rPr>
          <w:rStyle w:val="Hyperlink"/>
          <w:rFonts w:ascii="Liberation Serif" w:hAnsi="Liberation Serif" w:cs="Liberation Serif"/>
          <w:b/>
          <w:bCs/>
          <w:spacing w:val="-2"/>
          <w:sz w:val="22"/>
          <w:szCs w:val="22"/>
        </w:rPr>
        <w:t>Manual</w:t>
      </w:r>
      <w:r w:rsidRPr="003902F7">
        <w:rPr>
          <w:rFonts w:ascii="Liberation Serif" w:hAnsi="Liberation Serif" w:cs="Liberation Serif"/>
          <w:b/>
          <w:bCs/>
          <w:sz w:val="22"/>
          <w:szCs w:val="22"/>
        </w:rPr>
        <w:fldChar w:fldCharType="end"/>
      </w:r>
      <w:r w:rsidR="00E07502" w:rsidRPr="003902F7">
        <w:rPr>
          <w:rFonts w:ascii="Liberation Serif" w:hAnsi="Liberation Serif" w:cs="Liberation Serif"/>
          <w:sz w:val="22"/>
          <w:szCs w:val="22"/>
        </w:rPr>
        <w:tab/>
      </w:r>
      <w:hyperlink w:anchor="bookmark2" w:history="1">
        <w:r w:rsidR="006E4077" w:rsidRPr="003902F7">
          <w:rPr>
            <w:rFonts w:ascii="Liberation Serif" w:hAnsi="Liberation Serif" w:cs="Liberation Serif"/>
            <w:b/>
            <w:bCs/>
            <w:spacing w:val="-5"/>
            <w:sz w:val="22"/>
            <w:szCs w:val="22"/>
          </w:rPr>
          <w:t>2</w:t>
        </w:r>
        <w:r w:rsidR="00E07502" w:rsidRPr="003902F7">
          <w:rPr>
            <w:rFonts w:ascii="Liberation Serif" w:hAnsi="Liberation Serif" w:cs="Liberation Serif"/>
            <w:b/>
            <w:bCs/>
            <w:spacing w:val="-5"/>
            <w:sz w:val="22"/>
            <w:szCs w:val="22"/>
          </w:rPr>
          <w:t>-</w:t>
        </w:r>
      </w:hyperlink>
      <w:hyperlink w:anchor="bookmark2" w:history="1">
        <w:r w:rsidR="006E4077" w:rsidRPr="003902F7">
          <w:rPr>
            <w:rFonts w:ascii="Liberation Serif" w:hAnsi="Liberation Serif" w:cs="Liberation Serif"/>
            <w:b/>
            <w:bCs/>
            <w:sz w:val="22"/>
            <w:szCs w:val="22"/>
          </w:rPr>
          <w:t>2</w:t>
        </w:r>
      </w:hyperlink>
    </w:p>
    <w:p w:rsidR="00E07502" w:rsidRPr="003902F7" w:rsidRDefault="00CC7E89">
      <w:pPr>
        <w:pStyle w:val="ListParagraph"/>
        <w:numPr>
          <w:ilvl w:val="1"/>
          <w:numId w:val="9"/>
        </w:numPr>
        <w:tabs>
          <w:tab w:val="left" w:pos="861"/>
          <w:tab w:val="right" w:leader="dot" w:pos="9499"/>
        </w:tabs>
        <w:kinsoku w:val="0"/>
        <w:overflowPunct w:val="0"/>
        <w:spacing w:before="124"/>
        <w:ind w:hanging="721"/>
        <w:rPr>
          <w:rFonts w:ascii="Liberation Serif" w:hAnsi="Liberation Serif" w:cs="Liberation Serif"/>
          <w:b/>
          <w:bCs/>
          <w:i/>
          <w:iCs/>
          <w:color w:val="000000"/>
          <w:sz w:val="22"/>
          <w:szCs w:val="22"/>
        </w:rPr>
      </w:pPr>
      <w:r w:rsidRPr="003902F7">
        <w:rPr>
          <w:rFonts w:ascii="Liberation Serif" w:hAnsi="Liberation Serif" w:cs="Liberation Serif"/>
          <w:b/>
          <w:bCs/>
          <w:i/>
          <w:iCs/>
          <w:sz w:val="22"/>
          <w:szCs w:val="22"/>
        </w:rPr>
        <w:fldChar w:fldCharType="begin"/>
      </w:r>
      <w:r w:rsidRPr="003902F7">
        <w:rPr>
          <w:rFonts w:ascii="Liberation Serif" w:hAnsi="Liberation Serif" w:cs="Liberation Serif"/>
          <w:b/>
          <w:bCs/>
          <w:i/>
          <w:iCs/>
          <w:sz w:val="22"/>
          <w:szCs w:val="22"/>
        </w:rPr>
        <w:instrText xml:space="preserve"> HYPERLINK  \l "2.0 SYSTEM SUMMARY" </w:instrText>
      </w:r>
      <w:r w:rsidRPr="003902F7">
        <w:rPr>
          <w:rFonts w:ascii="Liberation Serif" w:hAnsi="Liberation Serif" w:cs="Liberation Serif"/>
          <w:b/>
          <w:bCs/>
          <w:i/>
          <w:iCs/>
          <w:sz w:val="22"/>
          <w:szCs w:val="22"/>
        </w:rPr>
      </w:r>
      <w:r w:rsidRPr="003902F7">
        <w:rPr>
          <w:rFonts w:ascii="Liberation Serif" w:hAnsi="Liberation Serif" w:cs="Liberation Serif"/>
          <w:b/>
          <w:bCs/>
          <w:i/>
          <w:iCs/>
          <w:sz w:val="22"/>
          <w:szCs w:val="22"/>
        </w:rPr>
        <w:fldChar w:fldCharType="separate"/>
      </w:r>
      <w:r w:rsidR="00E07502" w:rsidRPr="003902F7">
        <w:rPr>
          <w:rStyle w:val="Hyperlink"/>
          <w:rFonts w:ascii="Liberation Serif" w:hAnsi="Liberation Serif" w:cs="Liberation Serif"/>
          <w:b/>
          <w:bCs/>
          <w:i/>
          <w:iCs/>
          <w:sz w:val="22"/>
          <w:szCs w:val="22"/>
        </w:rPr>
        <w:t>SYSTEM</w:t>
      </w:r>
      <w:r w:rsidR="00E07502" w:rsidRPr="003902F7">
        <w:rPr>
          <w:rStyle w:val="Hyperlink"/>
          <w:rFonts w:ascii="Liberation Serif" w:hAnsi="Liberation Serif" w:cs="Liberation Serif"/>
          <w:b/>
          <w:bCs/>
          <w:i/>
          <w:iCs/>
          <w:spacing w:val="-3"/>
          <w:sz w:val="22"/>
          <w:szCs w:val="22"/>
        </w:rPr>
        <w:t xml:space="preserve"> </w:t>
      </w:r>
      <w:r w:rsidR="00E07502" w:rsidRPr="003902F7">
        <w:rPr>
          <w:rStyle w:val="Hyperlink"/>
          <w:rFonts w:ascii="Liberation Serif" w:hAnsi="Liberation Serif" w:cs="Liberation Serif"/>
          <w:b/>
          <w:bCs/>
          <w:i/>
          <w:iCs/>
          <w:spacing w:val="-2"/>
          <w:sz w:val="22"/>
          <w:szCs w:val="22"/>
        </w:rPr>
        <w:t>SUMMARY</w:t>
      </w:r>
      <w:r w:rsidRPr="003902F7">
        <w:rPr>
          <w:rFonts w:ascii="Liberation Serif" w:hAnsi="Liberation Serif" w:cs="Liberation Serif"/>
          <w:b/>
          <w:bCs/>
          <w:i/>
          <w:iCs/>
          <w:sz w:val="22"/>
          <w:szCs w:val="22"/>
        </w:rPr>
        <w:fldChar w:fldCharType="end"/>
      </w:r>
      <w:r w:rsidR="00E07502" w:rsidRPr="003902F7">
        <w:rPr>
          <w:rFonts w:ascii="Liberation Serif" w:hAnsi="Liberation Serif" w:cs="Liberation Serif"/>
          <w:sz w:val="22"/>
          <w:szCs w:val="22"/>
        </w:rPr>
        <w:tab/>
      </w:r>
      <w:hyperlink w:anchor="bookmark3" w:history="1">
        <w:r w:rsidR="006E4077" w:rsidRPr="003902F7">
          <w:rPr>
            <w:rFonts w:ascii="Liberation Serif" w:hAnsi="Liberation Serif" w:cs="Liberation Serif"/>
            <w:b/>
            <w:bCs/>
            <w:i/>
            <w:iCs/>
            <w:spacing w:val="-7"/>
            <w:sz w:val="22"/>
            <w:szCs w:val="22"/>
          </w:rPr>
          <w:t>3</w:t>
        </w:r>
        <w:r w:rsidR="00E07502" w:rsidRPr="003902F7">
          <w:rPr>
            <w:rFonts w:ascii="Liberation Serif" w:hAnsi="Liberation Serif" w:cs="Liberation Serif"/>
            <w:b/>
            <w:bCs/>
            <w:i/>
            <w:iCs/>
            <w:spacing w:val="-7"/>
            <w:sz w:val="22"/>
            <w:szCs w:val="22"/>
          </w:rPr>
          <w:t>-</w:t>
        </w:r>
      </w:hyperlink>
      <w:hyperlink w:anchor="bookmark3" w:history="1">
        <w:r w:rsidR="006E4077" w:rsidRPr="003902F7">
          <w:rPr>
            <w:rFonts w:ascii="Liberation Serif" w:hAnsi="Liberation Serif" w:cs="Liberation Serif"/>
            <w:b/>
            <w:bCs/>
            <w:i/>
            <w:iCs/>
            <w:sz w:val="22"/>
            <w:szCs w:val="22"/>
          </w:rPr>
          <w:t>4</w:t>
        </w:r>
      </w:hyperlink>
    </w:p>
    <w:p w:rsidR="00E07502" w:rsidRPr="003902F7" w:rsidRDefault="00CC7E89">
      <w:pPr>
        <w:pStyle w:val="ListParagraph"/>
        <w:numPr>
          <w:ilvl w:val="1"/>
          <w:numId w:val="9"/>
        </w:numPr>
        <w:tabs>
          <w:tab w:val="left" w:pos="1101"/>
          <w:tab w:val="right" w:leader="dot" w:pos="9499"/>
        </w:tabs>
        <w:kinsoku w:val="0"/>
        <w:overflowPunct w:val="0"/>
        <w:spacing w:before="126"/>
        <w:ind w:left="1100" w:hanging="721"/>
        <w:rPr>
          <w:rFonts w:ascii="Liberation Serif" w:hAnsi="Liberation Serif" w:cs="Liberation Serif"/>
          <w:b/>
          <w:bCs/>
          <w:color w:val="000000"/>
          <w:sz w:val="22"/>
          <w:szCs w:val="22"/>
        </w:rPr>
      </w:pPr>
      <w:r w:rsidRPr="003902F7">
        <w:rPr>
          <w:rFonts w:ascii="Liberation Serif" w:hAnsi="Liberation Serif" w:cs="Liberation Serif"/>
          <w:b/>
          <w:bCs/>
          <w:sz w:val="22"/>
          <w:szCs w:val="22"/>
        </w:rPr>
        <w:fldChar w:fldCharType="begin"/>
      </w:r>
      <w:r w:rsidRPr="003902F7">
        <w:rPr>
          <w:rFonts w:ascii="Liberation Serif" w:hAnsi="Liberation Serif" w:cs="Liberation Serif"/>
          <w:b/>
          <w:bCs/>
          <w:sz w:val="22"/>
          <w:szCs w:val="22"/>
        </w:rPr>
        <w:instrText xml:space="preserve"> HYPERLINK  \l "2.1_System Configuration" </w:instrText>
      </w:r>
      <w:r w:rsidRPr="003902F7">
        <w:rPr>
          <w:rFonts w:ascii="Liberation Serif" w:hAnsi="Liberation Serif" w:cs="Liberation Serif"/>
          <w:b/>
          <w:bCs/>
          <w:sz w:val="22"/>
          <w:szCs w:val="22"/>
        </w:rPr>
      </w:r>
      <w:r w:rsidRPr="003902F7">
        <w:rPr>
          <w:rFonts w:ascii="Liberation Serif" w:hAnsi="Liberation Serif" w:cs="Liberation Serif"/>
          <w:b/>
          <w:bCs/>
          <w:sz w:val="22"/>
          <w:szCs w:val="22"/>
        </w:rPr>
        <w:fldChar w:fldCharType="separate"/>
      </w:r>
      <w:r w:rsidR="00E07502" w:rsidRPr="003902F7">
        <w:rPr>
          <w:rStyle w:val="Hyperlink"/>
          <w:rFonts w:ascii="Liberation Serif" w:hAnsi="Liberation Serif" w:cs="Liberation Serif"/>
          <w:b/>
          <w:bCs/>
          <w:sz w:val="22"/>
          <w:szCs w:val="22"/>
        </w:rPr>
        <w:t xml:space="preserve">System </w:t>
      </w:r>
      <w:r w:rsidR="00E07502" w:rsidRPr="003902F7">
        <w:rPr>
          <w:rStyle w:val="Hyperlink"/>
          <w:rFonts w:ascii="Liberation Serif" w:hAnsi="Liberation Serif" w:cs="Liberation Serif"/>
          <w:b/>
          <w:bCs/>
          <w:spacing w:val="-2"/>
          <w:sz w:val="22"/>
          <w:szCs w:val="22"/>
        </w:rPr>
        <w:t>Configuration</w:t>
      </w:r>
      <w:r w:rsidRPr="003902F7">
        <w:rPr>
          <w:rFonts w:ascii="Liberation Serif" w:hAnsi="Liberation Serif" w:cs="Liberation Serif"/>
          <w:b/>
          <w:bCs/>
          <w:sz w:val="22"/>
          <w:szCs w:val="22"/>
        </w:rPr>
        <w:fldChar w:fldCharType="end"/>
      </w:r>
      <w:r w:rsidR="00E07502" w:rsidRPr="003902F7">
        <w:rPr>
          <w:rFonts w:ascii="Liberation Serif" w:hAnsi="Liberation Serif" w:cs="Liberation Serif"/>
          <w:sz w:val="22"/>
          <w:szCs w:val="22"/>
        </w:rPr>
        <w:tab/>
      </w:r>
      <w:hyperlink w:anchor="bookmark4" w:history="1">
        <w:r w:rsidR="006E4077" w:rsidRPr="003902F7">
          <w:rPr>
            <w:rFonts w:ascii="Liberation Serif" w:hAnsi="Liberation Serif" w:cs="Liberation Serif"/>
            <w:b/>
            <w:bCs/>
            <w:spacing w:val="-5"/>
            <w:sz w:val="22"/>
            <w:szCs w:val="22"/>
          </w:rPr>
          <w:t>4</w:t>
        </w:r>
        <w:r w:rsidR="00E07502" w:rsidRPr="003902F7">
          <w:rPr>
            <w:rFonts w:ascii="Liberation Serif" w:hAnsi="Liberation Serif" w:cs="Liberation Serif"/>
            <w:b/>
            <w:bCs/>
            <w:spacing w:val="-5"/>
            <w:sz w:val="22"/>
            <w:szCs w:val="22"/>
          </w:rPr>
          <w:t>-</w:t>
        </w:r>
      </w:hyperlink>
      <w:hyperlink w:anchor="bookmark4" w:history="1">
        <w:r w:rsidR="006E4077" w:rsidRPr="003902F7">
          <w:rPr>
            <w:rFonts w:ascii="Liberation Serif" w:hAnsi="Liberation Serif" w:cs="Liberation Serif"/>
            <w:b/>
            <w:bCs/>
            <w:sz w:val="22"/>
            <w:szCs w:val="22"/>
          </w:rPr>
          <w:t>4</w:t>
        </w:r>
      </w:hyperlink>
    </w:p>
    <w:p w:rsidR="00E07502" w:rsidRPr="003902F7" w:rsidRDefault="00CC7E89">
      <w:pPr>
        <w:pStyle w:val="ListParagraph"/>
        <w:numPr>
          <w:ilvl w:val="1"/>
          <w:numId w:val="9"/>
        </w:numPr>
        <w:tabs>
          <w:tab w:val="left" w:pos="1101"/>
          <w:tab w:val="right" w:leader="dot" w:pos="9499"/>
        </w:tabs>
        <w:kinsoku w:val="0"/>
        <w:overflowPunct w:val="0"/>
        <w:spacing w:before="127"/>
        <w:ind w:left="1100" w:hanging="721"/>
        <w:rPr>
          <w:rFonts w:ascii="Liberation Serif" w:hAnsi="Liberation Serif" w:cs="Liberation Serif"/>
          <w:b/>
          <w:bCs/>
          <w:color w:val="000000"/>
          <w:sz w:val="22"/>
          <w:szCs w:val="22"/>
        </w:rPr>
      </w:pPr>
      <w:r w:rsidRPr="003902F7">
        <w:rPr>
          <w:rFonts w:ascii="Liberation Serif" w:hAnsi="Liberation Serif" w:cs="Liberation Serif"/>
          <w:b/>
          <w:bCs/>
          <w:sz w:val="22"/>
          <w:szCs w:val="22"/>
        </w:rPr>
        <w:fldChar w:fldCharType="begin"/>
      </w:r>
      <w:r w:rsidRPr="003902F7">
        <w:rPr>
          <w:rFonts w:ascii="Liberation Serif" w:hAnsi="Liberation Serif" w:cs="Liberation Serif"/>
          <w:b/>
          <w:bCs/>
          <w:sz w:val="22"/>
          <w:szCs w:val="22"/>
        </w:rPr>
        <w:instrText xml:space="preserve"> HYPERLINK  \l "2.2_User Access Levels" </w:instrText>
      </w:r>
      <w:r w:rsidRPr="003902F7">
        <w:rPr>
          <w:rFonts w:ascii="Liberation Serif" w:hAnsi="Liberation Serif" w:cs="Liberation Serif"/>
          <w:b/>
          <w:bCs/>
          <w:sz w:val="22"/>
          <w:szCs w:val="22"/>
        </w:rPr>
      </w:r>
      <w:r w:rsidRPr="003902F7">
        <w:rPr>
          <w:rFonts w:ascii="Liberation Serif" w:hAnsi="Liberation Serif" w:cs="Liberation Serif"/>
          <w:b/>
          <w:bCs/>
          <w:sz w:val="22"/>
          <w:szCs w:val="22"/>
        </w:rPr>
        <w:fldChar w:fldCharType="separate"/>
      </w:r>
      <w:r w:rsidR="00E07502" w:rsidRPr="003902F7">
        <w:rPr>
          <w:rStyle w:val="Hyperlink"/>
          <w:rFonts w:ascii="Liberation Serif" w:hAnsi="Liberation Serif" w:cs="Liberation Serif"/>
          <w:b/>
          <w:bCs/>
          <w:sz w:val="22"/>
          <w:szCs w:val="22"/>
        </w:rPr>
        <w:t>User</w:t>
      </w:r>
      <w:r w:rsidR="00E07502" w:rsidRPr="003902F7">
        <w:rPr>
          <w:rStyle w:val="Hyperlink"/>
          <w:rFonts w:ascii="Liberation Serif" w:hAnsi="Liberation Serif" w:cs="Liberation Serif"/>
          <w:b/>
          <w:bCs/>
          <w:spacing w:val="-2"/>
          <w:sz w:val="22"/>
          <w:szCs w:val="22"/>
        </w:rPr>
        <w:t xml:space="preserve"> </w:t>
      </w:r>
      <w:r w:rsidR="00E07502" w:rsidRPr="003902F7">
        <w:rPr>
          <w:rStyle w:val="Hyperlink"/>
          <w:rFonts w:ascii="Liberation Serif" w:hAnsi="Liberation Serif" w:cs="Liberation Serif"/>
          <w:b/>
          <w:bCs/>
          <w:sz w:val="22"/>
          <w:szCs w:val="22"/>
        </w:rPr>
        <w:t>Access</w:t>
      </w:r>
      <w:r w:rsidR="00E07502" w:rsidRPr="003902F7">
        <w:rPr>
          <w:rStyle w:val="Hyperlink"/>
          <w:rFonts w:ascii="Liberation Serif" w:hAnsi="Liberation Serif" w:cs="Liberation Serif"/>
          <w:b/>
          <w:bCs/>
          <w:spacing w:val="-2"/>
          <w:sz w:val="22"/>
          <w:szCs w:val="22"/>
        </w:rPr>
        <w:t xml:space="preserve"> Levels</w:t>
      </w:r>
      <w:r w:rsidRPr="003902F7">
        <w:rPr>
          <w:rFonts w:ascii="Liberation Serif" w:hAnsi="Liberation Serif" w:cs="Liberation Serif"/>
          <w:b/>
          <w:bCs/>
          <w:sz w:val="22"/>
          <w:szCs w:val="22"/>
        </w:rPr>
        <w:fldChar w:fldCharType="end"/>
      </w:r>
      <w:r w:rsidR="00E07502" w:rsidRPr="003902F7">
        <w:rPr>
          <w:rFonts w:ascii="Liberation Serif" w:hAnsi="Liberation Serif" w:cs="Liberation Serif"/>
          <w:sz w:val="22"/>
          <w:szCs w:val="22"/>
        </w:rPr>
        <w:tab/>
      </w:r>
      <w:hyperlink w:anchor="bookmark5" w:history="1">
        <w:r w:rsidR="006E4077" w:rsidRPr="003902F7">
          <w:rPr>
            <w:rFonts w:ascii="Liberation Serif" w:hAnsi="Liberation Serif" w:cs="Liberation Serif"/>
            <w:b/>
            <w:bCs/>
            <w:spacing w:val="-5"/>
            <w:sz w:val="22"/>
            <w:szCs w:val="22"/>
          </w:rPr>
          <w:t>4</w:t>
        </w:r>
        <w:r w:rsidR="00E07502" w:rsidRPr="003902F7">
          <w:rPr>
            <w:rFonts w:ascii="Liberation Serif" w:hAnsi="Liberation Serif" w:cs="Liberation Serif"/>
            <w:b/>
            <w:bCs/>
            <w:spacing w:val="-5"/>
            <w:sz w:val="22"/>
            <w:szCs w:val="22"/>
          </w:rPr>
          <w:t>-</w:t>
        </w:r>
      </w:hyperlink>
      <w:hyperlink w:anchor="bookmark5" w:history="1">
        <w:r w:rsidR="006E4077" w:rsidRPr="003902F7">
          <w:rPr>
            <w:rFonts w:ascii="Liberation Serif" w:hAnsi="Liberation Serif" w:cs="Liberation Serif"/>
            <w:b/>
            <w:bCs/>
            <w:sz w:val="22"/>
            <w:szCs w:val="22"/>
          </w:rPr>
          <w:t>4</w:t>
        </w:r>
      </w:hyperlink>
    </w:p>
    <w:p w:rsidR="00E07502" w:rsidRPr="003902F7" w:rsidRDefault="00CC7E89">
      <w:pPr>
        <w:pStyle w:val="ListParagraph"/>
        <w:numPr>
          <w:ilvl w:val="1"/>
          <w:numId w:val="9"/>
        </w:numPr>
        <w:tabs>
          <w:tab w:val="left" w:pos="1101"/>
          <w:tab w:val="right" w:leader="dot" w:pos="9499"/>
        </w:tabs>
        <w:kinsoku w:val="0"/>
        <w:overflowPunct w:val="0"/>
        <w:spacing w:before="126"/>
        <w:ind w:left="1100" w:hanging="721"/>
        <w:rPr>
          <w:rFonts w:ascii="Liberation Serif" w:hAnsi="Liberation Serif" w:cs="Liberation Serif"/>
          <w:b/>
          <w:bCs/>
          <w:color w:val="000000"/>
          <w:sz w:val="22"/>
          <w:szCs w:val="22"/>
        </w:rPr>
      </w:pPr>
      <w:r w:rsidRPr="003902F7">
        <w:rPr>
          <w:rFonts w:ascii="Liberation Serif" w:hAnsi="Liberation Serif" w:cs="Liberation Serif"/>
          <w:b/>
          <w:bCs/>
          <w:spacing w:val="-2"/>
          <w:sz w:val="22"/>
          <w:szCs w:val="22"/>
        </w:rPr>
        <w:fldChar w:fldCharType="begin"/>
      </w:r>
      <w:r w:rsidRPr="003902F7">
        <w:rPr>
          <w:rFonts w:ascii="Liberation Serif" w:hAnsi="Liberation Serif" w:cs="Liberation Serif"/>
          <w:b/>
          <w:bCs/>
          <w:spacing w:val="-2"/>
          <w:sz w:val="22"/>
          <w:szCs w:val="22"/>
        </w:rPr>
        <w:instrText xml:space="preserve"> HYPERLINK  \l "2.3_Contingencies" </w:instrText>
      </w:r>
      <w:r w:rsidRPr="003902F7">
        <w:rPr>
          <w:rFonts w:ascii="Liberation Serif" w:hAnsi="Liberation Serif" w:cs="Liberation Serif"/>
          <w:b/>
          <w:bCs/>
          <w:spacing w:val="-2"/>
          <w:sz w:val="22"/>
          <w:szCs w:val="22"/>
        </w:rPr>
      </w:r>
      <w:r w:rsidRPr="003902F7">
        <w:rPr>
          <w:rFonts w:ascii="Liberation Serif" w:hAnsi="Liberation Serif" w:cs="Liberation Serif"/>
          <w:b/>
          <w:bCs/>
          <w:spacing w:val="-2"/>
          <w:sz w:val="22"/>
          <w:szCs w:val="22"/>
        </w:rPr>
        <w:fldChar w:fldCharType="separate"/>
      </w:r>
      <w:r w:rsidR="00E07502" w:rsidRPr="003902F7">
        <w:rPr>
          <w:rStyle w:val="Hyperlink"/>
          <w:rFonts w:ascii="Liberation Serif" w:hAnsi="Liberation Serif" w:cs="Liberation Serif"/>
          <w:b/>
          <w:bCs/>
          <w:spacing w:val="-2"/>
          <w:sz w:val="22"/>
          <w:szCs w:val="22"/>
        </w:rPr>
        <w:t>Contingencies</w:t>
      </w:r>
      <w:r w:rsidRPr="003902F7">
        <w:rPr>
          <w:rFonts w:ascii="Liberation Serif" w:hAnsi="Liberation Serif" w:cs="Liberation Serif"/>
          <w:b/>
          <w:bCs/>
          <w:spacing w:val="-2"/>
          <w:sz w:val="22"/>
          <w:szCs w:val="22"/>
        </w:rPr>
        <w:fldChar w:fldCharType="end"/>
      </w:r>
      <w:r w:rsidR="00E07502" w:rsidRPr="003902F7">
        <w:rPr>
          <w:rFonts w:ascii="Liberation Serif" w:hAnsi="Liberation Serif" w:cs="Liberation Serif"/>
          <w:sz w:val="22"/>
          <w:szCs w:val="22"/>
        </w:rPr>
        <w:tab/>
      </w:r>
      <w:hyperlink w:anchor="bookmark6" w:history="1">
        <w:r w:rsidR="006E4077" w:rsidRPr="003902F7">
          <w:rPr>
            <w:rFonts w:ascii="Liberation Serif" w:hAnsi="Liberation Serif" w:cs="Liberation Serif"/>
            <w:b/>
            <w:bCs/>
            <w:spacing w:val="-7"/>
            <w:w w:val="95"/>
            <w:sz w:val="22"/>
            <w:szCs w:val="22"/>
          </w:rPr>
          <w:t>4</w:t>
        </w:r>
        <w:r w:rsidR="00E07502" w:rsidRPr="003902F7">
          <w:rPr>
            <w:rFonts w:ascii="Liberation Serif" w:hAnsi="Liberation Serif" w:cs="Liberation Serif"/>
            <w:b/>
            <w:bCs/>
            <w:spacing w:val="-7"/>
            <w:w w:val="95"/>
            <w:sz w:val="22"/>
            <w:szCs w:val="22"/>
          </w:rPr>
          <w:t>-</w:t>
        </w:r>
      </w:hyperlink>
      <w:hyperlink w:anchor="bookmark6" w:history="1">
        <w:r w:rsidR="006E4077" w:rsidRPr="003902F7">
          <w:rPr>
            <w:rFonts w:ascii="Liberation Serif" w:hAnsi="Liberation Serif" w:cs="Liberation Serif"/>
            <w:b/>
            <w:bCs/>
            <w:sz w:val="22"/>
            <w:szCs w:val="22"/>
          </w:rPr>
          <w:t>4</w:t>
        </w:r>
      </w:hyperlink>
    </w:p>
    <w:p w:rsidR="00E07502" w:rsidRPr="003902F7" w:rsidRDefault="00CC7E89">
      <w:pPr>
        <w:pStyle w:val="ListParagraph"/>
        <w:numPr>
          <w:ilvl w:val="1"/>
          <w:numId w:val="8"/>
        </w:numPr>
        <w:tabs>
          <w:tab w:val="left" w:pos="861"/>
          <w:tab w:val="right" w:leader="dot" w:pos="9499"/>
        </w:tabs>
        <w:kinsoku w:val="0"/>
        <w:overflowPunct w:val="0"/>
        <w:spacing w:before="124"/>
        <w:ind w:hanging="721"/>
        <w:rPr>
          <w:rFonts w:ascii="Liberation Serif" w:hAnsi="Liberation Serif" w:cs="Liberation Serif"/>
          <w:b/>
          <w:bCs/>
          <w:i/>
          <w:iCs/>
          <w:color w:val="000000"/>
          <w:sz w:val="22"/>
          <w:szCs w:val="22"/>
        </w:rPr>
      </w:pPr>
      <w:r w:rsidRPr="003902F7">
        <w:rPr>
          <w:rFonts w:ascii="Liberation Serif" w:hAnsi="Liberation Serif" w:cs="Liberation Serif"/>
          <w:b/>
          <w:bCs/>
          <w:i/>
          <w:iCs/>
          <w:sz w:val="22"/>
          <w:szCs w:val="22"/>
        </w:rPr>
        <w:fldChar w:fldCharType="begin"/>
      </w:r>
      <w:r w:rsidRPr="003902F7">
        <w:rPr>
          <w:rFonts w:ascii="Liberation Serif" w:hAnsi="Liberation Serif" w:cs="Liberation Serif"/>
          <w:b/>
          <w:bCs/>
          <w:i/>
          <w:iCs/>
          <w:sz w:val="22"/>
          <w:szCs w:val="22"/>
        </w:rPr>
        <w:instrText xml:space="preserve"> HYPERLINK  \l "3.0 GETTING STARTED" </w:instrText>
      </w:r>
      <w:r w:rsidRPr="003902F7">
        <w:rPr>
          <w:rFonts w:ascii="Liberation Serif" w:hAnsi="Liberation Serif" w:cs="Liberation Serif"/>
          <w:b/>
          <w:bCs/>
          <w:i/>
          <w:iCs/>
          <w:sz w:val="22"/>
          <w:szCs w:val="22"/>
        </w:rPr>
      </w:r>
      <w:r w:rsidRPr="003902F7">
        <w:rPr>
          <w:rFonts w:ascii="Liberation Serif" w:hAnsi="Liberation Serif" w:cs="Liberation Serif"/>
          <w:b/>
          <w:bCs/>
          <w:i/>
          <w:iCs/>
          <w:sz w:val="22"/>
          <w:szCs w:val="22"/>
        </w:rPr>
        <w:fldChar w:fldCharType="separate"/>
      </w:r>
      <w:r w:rsidR="00E07502" w:rsidRPr="003902F7">
        <w:rPr>
          <w:rStyle w:val="Hyperlink"/>
          <w:rFonts w:ascii="Liberation Serif" w:hAnsi="Liberation Serif" w:cs="Liberation Serif"/>
          <w:b/>
          <w:bCs/>
          <w:i/>
          <w:iCs/>
          <w:sz w:val="22"/>
          <w:szCs w:val="22"/>
        </w:rPr>
        <w:t>GETTING</w:t>
      </w:r>
      <w:r w:rsidR="00E07502" w:rsidRPr="003902F7">
        <w:rPr>
          <w:rStyle w:val="Hyperlink"/>
          <w:rFonts w:ascii="Liberation Serif" w:hAnsi="Liberation Serif" w:cs="Liberation Serif"/>
          <w:b/>
          <w:bCs/>
          <w:i/>
          <w:iCs/>
          <w:spacing w:val="-7"/>
          <w:sz w:val="22"/>
          <w:szCs w:val="22"/>
        </w:rPr>
        <w:t xml:space="preserve"> </w:t>
      </w:r>
      <w:r w:rsidR="00E07502" w:rsidRPr="003902F7">
        <w:rPr>
          <w:rStyle w:val="Hyperlink"/>
          <w:rFonts w:ascii="Liberation Serif" w:hAnsi="Liberation Serif" w:cs="Liberation Serif"/>
          <w:b/>
          <w:bCs/>
          <w:i/>
          <w:iCs/>
          <w:spacing w:val="-2"/>
          <w:sz w:val="22"/>
          <w:szCs w:val="22"/>
        </w:rPr>
        <w:t>STARTED</w:t>
      </w:r>
      <w:r w:rsidRPr="003902F7">
        <w:rPr>
          <w:rFonts w:ascii="Liberation Serif" w:hAnsi="Liberation Serif" w:cs="Liberation Serif"/>
          <w:b/>
          <w:bCs/>
          <w:i/>
          <w:iCs/>
          <w:sz w:val="22"/>
          <w:szCs w:val="22"/>
        </w:rPr>
        <w:fldChar w:fldCharType="end"/>
      </w:r>
      <w:r w:rsidR="00E07502" w:rsidRPr="003902F7">
        <w:rPr>
          <w:rFonts w:ascii="Liberation Serif" w:hAnsi="Liberation Serif" w:cs="Liberation Serif"/>
          <w:sz w:val="22"/>
          <w:szCs w:val="22"/>
        </w:rPr>
        <w:tab/>
      </w:r>
      <w:hyperlink w:anchor="bookmark7" w:history="1">
        <w:r w:rsidR="006E4077" w:rsidRPr="003902F7">
          <w:rPr>
            <w:rFonts w:ascii="Liberation Serif" w:hAnsi="Liberation Serif" w:cs="Liberation Serif"/>
            <w:b/>
            <w:bCs/>
            <w:i/>
            <w:iCs/>
            <w:spacing w:val="-5"/>
            <w:sz w:val="22"/>
            <w:szCs w:val="22"/>
          </w:rPr>
          <w:t>5</w:t>
        </w:r>
        <w:r w:rsidR="00E07502" w:rsidRPr="003902F7">
          <w:rPr>
            <w:rFonts w:ascii="Liberation Serif" w:hAnsi="Liberation Serif" w:cs="Liberation Serif"/>
            <w:b/>
            <w:bCs/>
            <w:i/>
            <w:iCs/>
            <w:spacing w:val="-5"/>
            <w:sz w:val="22"/>
            <w:szCs w:val="22"/>
          </w:rPr>
          <w:t>-</w:t>
        </w:r>
      </w:hyperlink>
      <w:hyperlink w:anchor="bookmark7" w:history="1">
        <w:r w:rsidR="001D4180" w:rsidRPr="003902F7">
          <w:rPr>
            <w:rFonts w:ascii="Liberation Serif" w:hAnsi="Liberation Serif" w:cs="Liberation Serif"/>
            <w:b/>
            <w:bCs/>
            <w:i/>
            <w:iCs/>
            <w:sz w:val="22"/>
            <w:szCs w:val="22"/>
          </w:rPr>
          <w:t>12</w:t>
        </w:r>
      </w:hyperlink>
    </w:p>
    <w:p w:rsidR="00E07502" w:rsidRPr="003902F7" w:rsidRDefault="00CC7E89">
      <w:pPr>
        <w:pStyle w:val="ListParagraph"/>
        <w:numPr>
          <w:ilvl w:val="1"/>
          <w:numId w:val="8"/>
        </w:numPr>
        <w:tabs>
          <w:tab w:val="left" w:pos="1101"/>
          <w:tab w:val="right" w:leader="dot" w:pos="9499"/>
        </w:tabs>
        <w:kinsoku w:val="0"/>
        <w:overflowPunct w:val="0"/>
        <w:spacing w:before="126"/>
        <w:ind w:left="1100" w:hanging="721"/>
        <w:rPr>
          <w:rFonts w:ascii="Liberation Serif" w:hAnsi="Liberation Serif" w:cs="Liberation Serif"/>
          <w:b/>
          <w:bCs/>
          <w:color w:val="000000"/>
          <w:sz w:val="22"/>
          <w:szCs w:val="22"/>
        </w:rPr>
      </w:pPr>
      <w:r w:rsidRPr="003902F7">
        <w:rPr>
          <w:rFonts w:ascii="Liberation Serif" w:hAnsi="Liberation Serif" w:cs="Liberation Serif"/>
          <w:b/>
          <w:bCs/>
          <w:sz w:val="22"/>
          <w:szCs w:val="22"/>
        </w:rPr>
        <w:fldChar w:fldCharType="begin"/>
      </w:r>
      <w:r w:rsidRPr="003902F7">
        <w:rPr>
          <w:rFonts w:ascii="Liberation Serif" w:hAnsi="Liberation Serif" w:cs="Liberation Serif"/>
          <w:b/>
          <w:bCs/>
          <w:sz w:val="22"/>
          <w:szCs w:val="22"/>
        </w:rPr>
        <w:instrText xml:space="preserve"> HYPERLINK  \l "3.1_Installation and Logging In" </w:instrText>
      </w:r>
      <w:r w:rsidRPr="003902F7">
        <w:rPr>
          <w:rFonts w:ascii="Liberation Serif" w:hAnsi="Liberation Serif" w:cs="Liberation Serif"/>
          <w:b/>
          <w:bCs/>
          <w:sz w:val="22"/>
          <w:szCs w:val="22"/>
        </w:rPr>
      </w:r>
      <w:r w:rsidRPr="003902F7">
        <w:rPr>
          <w:rFonts w:ascii="Liberation Serif" w:hAnsi="Liberation Serif" w:cs="Liberation Serif"/>
          <w:b/>
          <w:bCs/>
          <w:sz w:val="22"/>
          <w:szCs w:val="22"/>
        </w:rPr>
        <w:fldChar w:fldCharType="separate"/>
      </w:r>
      <w:r w:rsidR="00E07502" w:rsidRPr="003902F7">
        <w:rPr>
          <w:rStyle w:val="Hyperlink"/>
          <w:rFonts w:ascii="Liberation Serif" w:hAnsi="Liberation Serif" w:cs="Liberation Serif"/>
          <w:b/>
          <w:bCs/>
          <w:sz w:val="22"/>
          <w:szCs w:val="22"/>
        </w:rPr>
        <w:t>Installation</w:t>
      </w:r>
      <w:r w:rsidR="00E07502" w:rsidRPr="003902F7">
        <w:rPr>
          <w:rStyle w:val="Hyperlink"/>
          <w:rFonts w:ascii="Liberation Serif" w:hAnsi="Liberation Serif" w:cs="Liberation Serif"/>
          <w:b/>
          <w:bCs/>
          <w:spacing w:val="-1"/>
          <w:sz w:val="22"/>
          <w:szCs w:val="22"/>
        </w:rPr>
        <w:t xml:space="preserve"> </w:t>
      </w:r>
      <w:r w:rsidR="00E07502" w:rsidRPr="003902F7">
        <w:rPr>
          <w:rStyle w:val="Hyperlink"/>
          <w:rFonts w:ascii="Liberation Serif" w:hAnsi="Liberation Serif" w:cs="Liberation Serif"/>
          <w:b/>
          <w:bCs/>
          <w:sz w:val="22"/>
          <w:szCs w:val="22"/>
        </w:rPr>
        <w:t>and</w:t>
      </w:r>
      <w:r w:rsidR="00E07502" w:rsidRPr="003902F7">
        <w:rPr>
          <w:rStyle w:val="Hyperlink"/>
          <w:rFonts w:ascii="Liberation Serif" w:hAnsi="Liberation Serif" w:cs="Liberation Serif"/>
          <w:b/>
          <w:bCs/>
          <w:spacing w:val="-1"/>
          <w:sz w:val="22"/>
          <w:szCs w:val="22"/>
        </w:rPr>
        <w:t xml:space="preserve"> </w:t>
      </w:r>
      <w:r w:rsidR="00E07502" w:rsidRPr="003902F7">
        <w:rPr>
          <w:rStyle w:val="Hyperlink"/>
          <w:rFonts w:ascii="Liberation Serif" w:hAnsi="Liberation Serif" w:cs="Liberation Serif"/>
          <w:b/>
          <w:bCs/>
          <w:sz w:val="22"/>
          <w:szCs w:val="22"/>
        </w:rPr>
        <w:t xml:space="preserve">Logging </w:t>
      </w:r>
      <w:r w:rsidR="00E07502" w:rsidRPr="003902F7">
        <w:rPr>
          <w:rStyle w:val="Hyperlink"/>
          <w:rFonts w:ascii="Liberation Serif" w:hAnsi="Liberation Serif" w:cs="Liberation Serif"/>
          <w:b/>
          <w:bCs/>
          <w:spacing w:val="-5"/>
          <w:sz w:val="22"/>
          <w:szCs w:val="22"/>
        </w:rPr>
        <w:t>In</w:t>
      </w:r>
      <w:r w:rsidRPr="003902F7">
        <w:rPr>
          <w:rFonts w:ascii="Liberation Serif" w:hAnsi="Liberation Serif" w:cs="Liberation Serif"/>
          <w:b/>
          <w:bCs/>
          <w:sz w:val="22"/>
          <w:szCs w:val="22"/>
        </w:rPr>
        <w:fldChar w:fldCharType="end"/>
      </w:r>
      <w:r w:rsidR="00E07502" w:rsidRPr="003902F7">
        <w:rPr>
          <w:rFonts w:ascii="Liberation Serif" w:hAnsi="Liberation Serif" w:cs="Liberation Serif"/>
          <w:sz w:val="22"/>
          <w:szCs w:val="22"/>
        </w:rPr>
        <w:tab/>
      </w:r>
      <w:hyperlink w:anchor="bookmark8" w:history="1">
        <w:r w:rsidR="006E4077" w:rsidRPr="003902F7">
          <w:rPr>
            <w:rFonts w:ascii="Liberation Serif" w:hAnsi="Liberation Serif" w:cs="Liberation Serif"/>
            <w:b/>
            <w:bCs/>
            <w:spacing w:val="-5"/>
            <w:sz w:val="22"/>
            <w:szCs w:val="22"/>
          </w:rPr>
          <w:t>6</w:t>
        </w:r>
        <w:r w:rsidR="00E07502" w:rsidRPr="003902F7">
          <w:rPr>
            <w:rFonts w:ascii="Liberation Serif" w:hAnsi="Liberation Serif" w:cs="Liberation Serif"/>
            <w:b/>
            <w:bCs/>
            <w:spacing w:val="-5"/>
            <w:sz w:val="22"/>
            <w:szCs w:val="22"/>
          </w:rPr>
          <w:t>-</w:t>
        </w:r>
      </w:hyperlink>
      <w:hyperlink w:anchor="bookmark8" w:history="1">
        <w:r w:rsidR="006E4077" w:rsidRPr="003902F7">
          <w:rPr>
            <w:rFonts w:ascii="Liberation Serif" w:hAnsi="Liberation Serif" w:cs="Liberation Serif"/>
            <w:b/>
            <w:bCs/>
            <w:sz w:val="22"/>
            <w:szCs w:val="22"/>
          </w:rPr>
          <w:t>6</w:t>
        </w:r>
      </w:hyperlink>
    </w:p>
    <w:p w:rsidR="00E07502" w:rsidRPr="003902F7" w:rsidRDefault="00CC7E89">
      <w:pPr>
        <w:pStyle w:val="ListParagraph"/>
        <w:numPr>
          <w:ilvl w:val="1"/>
          <w:numId w:val="8"/>
        </w:numPr>
        <w:tabs>
          <w:tab w:val="left" w:pos="1101"/>
          <w:tab w:val="right" w:leader="dot" w:pos="9499"/>
        </w:tabs>
        <w:kinsoku w:val="0"/>
        <w:overflowPunct w:val="0"/>
        <w:spacing w:before="126"/>
        <w:ind w:left="1100" w:hanging="721"/>
        <w:rPr>
          <w:rFonts w:ascii="Liberation Serif" w:hAnsi="Liberation Serif" w:cs="Liberation Serif"/>
          <w:b/>
          <w:bCs/>
          <w:color w:val="000000"/>
          <w:sz w:val="22"/>
          <w:szCs w:val="22"/>
        </w:rPr>
      </w:pPr>
      <w:r w:rsidRPr="003902F7">
        <w:rPr>
          <w:rFonts w:ascii="Liberation Serif" w:hAnsi="Liberation Serif" w:cs="Liberation Serif"/>
          <w:b/>
          <w:bCs/>
          <w:sz w:val="22"/>
          <w:szCs w:val="22"/>
        </w:rPr>
        <w:fldChar w:fldCharType="begin"/>
      </w:r>
      <w:r w:rsidRPr="003902F7">
        <w:rPr>
          <w:rFonts w:ascii="Liberation Serif" w:hAnsi="Liberation Serif" w:cs="Liberation Serif"/>
          <w:b/>
          <w:bCs/>
          <w:sz w:val="22"/>
          <w:szCs w:val="22"/>
        </w:rPr>
        <w:instrText xml:space="preserve"> HYPERLINK  \l "SystemFeatures" </w:instrText>
      </w:r>
      <w:r w:rsidRPr="003902F7">
        <w:rPr>
          <w:rFonts w:ascii="Liberation Serif" w:hAnsi="Liberation Serif" w:cs="Liberation Serif"/>
          <w:b/>
          <w:bCs/>
          <w:sz w:val="22"/>
          <w:szCs w:val="22"/>
        </w:rPr>
      </w:r>
      <w:r w:rsidRPr="003902F7">
        <w:rPr>
          <w:rFonts w:ascii="Liberation Serif" w:hAnsi="Liberation Serif" w:cs="Liberation Serif"/>
          <w:b/>
          <w:bCs/>
          <w:sz w:val="22"/>
          <w:szCs w:val="22"/>
        </w:rPr>
        <w:fldChar w:fldCharType="separate"/>
      </w:r>
      <w:r w:rsidR="00E07502" w:rsidRPr="003902F7">
        <w:rPr>
          <w:rStyle w:val="Hyperlink"/>
          <w:rFonts w:ascii="Liberation Serif" w:hAnsi="Liberation Serif" w:cs="Liberation Serif"/>
          <w:b/>
          <w:bCs/>
          <w:sz w:val="22"/>
          <w:szCs w:val="22"/>
        </w:rPr>
        <w:t>System</w:t>
      </w:r>
      <w:r w:rsidR="004954DD" w:rsidRPr="003902F7">
        <w:rPr>
          <w:rStyle w:val="Hyperlink"/>
          <w:rFonts w:ascii="Liberation Serif" w:hAnsi="Liberation Serif" w:cs="Liberation Serif"/>
          <w:b/>
          <w:bCs/>
          <w:sz w:val="22"/>
          <w:szCs w:val="22"/>
        </w:rPr>
        <w:t xml:space="preserve"> Features</w:t>
      </w:r>
      <w:r w:rsidRPr="003902F7">
        <w:rPr>
          <w:rFonts w:ascii="Liberation Serif" w:hAnsi="Liberation Serif" w:cs="Liberation Serif"/>
          <w:b/>
          <w:bCs/>
          <w:sz w:val="22"/>
          <w:szCs w:val="22"/>
        </w:rPr>
        <w:fldChar w:fldCharType="end"/>
      </w:r>
      <w:r w:rsidR="00E07502" w:rsidRPr="003902F7">
        <w:rPr>
          <w:rFonts w:ascii="Liberation Serif" w:hAnsi="Liberation Serif" w:cs="Liberation Serif"/>
          <w:b/>
          <w:bCs/>
          <w:sz w:val="22"/>
          <w:szCs w:val="22"/>
        </w:rPr>
        <w:t xml:space="preserve"> </w:t>
      </w:r>
      <w:r w:rsidR="00E07502" w:rsidRPr="003902F7">
        <w:rPr>
          <w:rFonts w:ascii="Liberation Serif" w:hAnsi="Liberation Serif" w:cs="Liberation Serif"/>
          <w:sz w:val="22"/>
          <w:szCs w:val="22"/>
        </w:rPr>
        <w:tab/>
      </w:r>
      <w:hyperlink w:anchor="bookmark9" w:history="1">
        <w:r w:rsidR="006E4077" w:rsidRPr="003902F7">
          <w:rPr>
            <w:rFonts w:ascii="Liberation Serif" w:hAnsi="Liberation Serif" w:cs="Liberation Serif"/>
            <w:b/>
            <w:bCs/>
            <w:spacing w:val="-5"/>
            <w:sz w:val="22"/>
            <w:szCs w:val="22"/>
          </w:rPr>
          <w:t>6</w:t>
        </w:r>
        <w:r w:rsidR="00E07502" w:rsidRPr="003902F7">
          <w:rPr>
            <w:rFonts w:ascii="Liberation Serif" w:hAnsi="Liberation Serif" w:cs="Liberation Serif"/>
            <w:b/>
            <w:bCs/>
            <w:spacing w:val="-5"/>
            <w:sz w:val="22"/>
            <w:szCs w:val="22"/>
          </w:rPr>
          <w:t>-</w:t>
        </w:r>
      </w:hyperlink>
      <w:hyperlink w:anchor="bookmark9" w:history="1">
        <w:r w:rsidR="006E4077" w:rsidRPr="003902F7">
          <w:rPr>
            <w:rFonts w:ascii="Liberation Serif" w:hAnsi="Liberation Serif" w:cs="Liberation Serif"/>
            <w:b/>
            <w:bCs/>
            <w:sz w:val="22"/>
            <w:szCs w:val="22"/>
          </w:rPr>
          <w:t>11</w:t>
        </w:r>
      </w:hyperlink>
    </w:p>
    <w:p w:rsidR="00E07502" w:rsidRPr="003902F7" w:rsidRDefault="00E07502">
      <w:pPr>
        <w:pStyle w:val="ListParagraph"/>
        <w:numPr>
          <w:ilvl w:val="2"/>
          <w:numId w:val="8"/>
        </w:numPr>
        <w:tabs>
          <w:tab w:val="left" w:pos="1075"/>
          <w:tab w:val="right" w:leader="dot" w:pos="9498"/>
        </w:tabs>
        <w:kinsoku w:val="0"/>
        <w:overflowPunct w:val="0"/>
        <w:spacing w:before="1"/>
        <w:ind w:hanging="455"/>
        <w:rPr>
          <w:rFonts w:ascii="Liberation Serif" w:hAnsi="Liberation Serif" w:cs="Liberation Serif"/>
          <w:w w:val="95"/>
          <w:sz w:val="20"/>
          <w:szCs w:val="20"/>
        </w:rPr>
      </w:pPr>
      <w:r w:rsidRPr="003902F7">
        <w:rPr>
          <w:rFonts w:ascii="Liberation Serif" w:hAnsi="Liberation Serif" w:cs="Times New Roman"/>
        </w:rPr>
        <w:fldChar w:fldCharType="begin"/>
      </w:r>
      <w:r w:rsidRPr="003902F7">
        <w:rPr>
          <w:rFonts w:ascii="Liberation Serif" w:hAnsi="Liberation Serif" w:cs="Times New Roman"/>
        </w:rPr>
        <w:instrText xml:space="preserve"> HYPERLINK \l "bookmark10" </w:instrText>
      </w:r>
      <w:r w:rsidR="000F36A2" w:rsidRPr="003902F7">
        <w:rPr>
          <w:rFonts w:ascii="Liberation Serif" w:hAnsi="Liberation Serif" w:cs="Times New Roman"/>
        </w:rPr>
      </w:r>
      <w:r w:rsidRPr="003902F7">
        <w:rPr>
          <w:rFonts w:ascii="Liberation Serif" w:hAnsi="Liberation Serif" w:cs="Times New Roman"/>
        </w:rPr>
        <w:fldChar w:fldCharType="separate"/>
      </w:r>
      <w:r w:rsidR="004954DD" w:rsidRPr="003902F7">
        <w:rPr>
          <w:rFonts w:ascii="Liberation Serif" w:hAnsi="Liberation Serif" w:cs="Liberation Serif"/>
          <w:sz w:val="20"/>
          <w:szCs w:val="20"/>
        </w:rPr>
        <w:t>Log</w:t>
      </w:r>
      <w:r w:rsidRPr="003902F7">
        <w:rPr>
          <w:rFonts w:ascii="Liberation Serif" w:hAnsi="Liberation Serif" w:cs="Times New Roman"/>
        </w:rPr>
        <w:fldChar w:fldCharType="end"/>
      </w:r>
      <w:r w:rsidR="006E4077" w:rsidRPr="003902F7">
        <w:rPr>
          <w:rFonts w:ascii="Liberation Serif" w:hAnsi="Liberation Serif" w:cs="Times New Roman"/>
        </w:rPr>
        <w:t>in</w:t>
      </w:r>
      <w:r w:rsidRPr="003902F7">
        <w:rPr>
          <w:rFonts w:ascii="Liberation Serif" w:hAnsi="Liberation Serif" w:cs="Liberation Serif"/>
          <w:sz w:val="20"/>
          <w:szCs w:val="20"/>
        </w:rPr>
        <w:tab/>
      </w:r>
      <w:hyperlink w:anchor="bookmark10" w:history="1">
        <w:r w:rsidR="006E4077" w:rsidRPr="003902F7">
          <w:rPr>
            <w:rFonts w:ascii="Liberation Serif" w:hAnsi="Liberation Serif" w:cs="Liberation Serif"/>
            <w:spacing w:val="-5"/>
            <w:sz w:val="20"/>
            <w:szCs w:val="20"/>
          </w:rPr>
          <w:t>6</w:t>
        </w:r>
      </w:hyperlink>
      <w:r w:rsidR="006E4077" w:rsidRPr="003902F7">
        <w:rPr>
          <w:rFonts w:ascii="Liberation Serif" w:hAnsi="Liberation Serif" w:cs="Liberation Serif"/>
          <w:spacing w:val="-5"/>
          <w:sz w:val="20"/>
          <w:szCs w:val="20"/>
        </w:rPr>
        <w:t>-6</w:t>
      </w:r>
    </w:p>
    <w:p w:rsidR="00E07502" w:rsidRPr="003902F7" w:rsidRDefault="004954DD">
      <w:pPr>
        <w:pStyle w:val="ListParagraph"/>
        <w:numPr>
          <w:ilvl w:val="2"/>
          <w:numId w:val="8"/>
        </w:numPr>
        <w:tabs>
          <w:tab w:val="left" w:pos="1075"/>
          <w:tab w:val="right" w:leader="dot" w:pos="9498"/>
        </w:tabs>
        <w:kinsoku w:val="0"/>
        <w:overflowPunct w:val="0"/>
        <w:spacing w:before="5"/>
        <w:ind w:hanging="455"/>
        <w:rPr>
          <w:rFonts w:ascii="Liberation Serif" w:hAnsi="Liberation Serif" w:cs="Liberation Serif"/>
          <w:w w:val="95"/>
          <w:sz w:val="20"/>
          <w:szCs w:val="20"/>
        </w:rPr>
      </w:pPr>
      <w:r w:rsidRPr="003902F7">
        <w:rPr>
          <w:rFonts w:ascii="Liberation Serif" w:hAnsi="Liberation Serif" w:cs="Liberation Serif"/>
          <w:sz w:val="20"/>
          <w:szCs w:val="20"/>
        </w:rPr>
        <w:t>Dashboard</w:t>
      </w:r>
      <w:r w:rsidR="00E07502" w:rsidRPr="003902F7">
        <w:rPr>
          <w:rFonts w:ascii="Liberation Serif" w:hAnsi="Liberation Serif" w:cs="Liberation Serif"/>
          <w:sz w:val="20"/>
          <w:szCs w:val="20"/>
        </w:rPr>
        <w:tab/>
      </w:r>
      <w:hyperlink w:anchor="bookmark11" w:history="1">
        <w:r w:rsidR="006E4077" w:rsidRPr="003902F7">
          <w:rPr>
            <w:rFonts w:ascii="Liberation Serif" w:hAnsi="Liberation Serif" w:cs="Liberation Serif"/>
            <w:spacing w:val="-5"/>
            <w:sz w:val="20"/>
            <w:szCs w:val="20"/>
          </w:rPr>
          <w:t>7</w:t>
        </w:r>
      </w:hyperlink>
      <w:r w:rsidR="006E4077" w:rsidRPr="003902F7">
        <w:rPr>
          <w:rFonts w:ascii="Liberation Serif" w:hAnsi="Liberation Serif" w:cs="Liberation Serif"/>
          <w:spacing w:val="-5"/>
          <w:sz w:val="20"/>
          <w:szCs w:val="20"/>
        </w:rPr>
        <w:t>-7</w:t>
      </w:r>
    </w:p>
    <w:p w:rsidR="00E07502" w:rsidRPr="003902F7" w:rsidRDefault="00E07502">
      <w:pPr>
        <w:pStyle w:val="ListParagraph"/>
        <w:numPr>
          <w:ilvl w:val="2"/>
          <w:numId w:val="8"/>
        </w:numPr>
        <w:tabs>
          <w:tab w:val="left" w:pos="1075"/>
          <w:tab w:val="right" w:leader="dot" w:pos="9498"/>
        </w:tabs>
        <w:kinsoku w:val="0"/>
        <w:overflowPunct w:val="0"/>
        <w:spacing w:before="5"/>
        <w:ind w:hanging="455"/>
        <w:rPr>
          <w:rFonts w:ascii="Liberation Serif" w:hAnsi="Liberation Serif" w:cs="Liberation Serif"/>
          <w:w w:val="95"/>
          <w:sz w:val="20"/>
          <w:szCs w:val="20"/>
        </w:rPr>
      </w:pPr>
      <w:hyperlink w:anchor="bookmark12" w:history="1">
        <w:r w:rsidR="004954DD" w:rsidRPr="003902F7">
          <w:rPr>
            <w:rFonts w:ascii="Liberation Serif" w:hAnsi="Liberation Serif" w:cs="Liberation Serif"/>
            <w:sz w:val="20"/>
            <w:szCs w:val="20"/>
          </w:rPr>
          <w:t>My Account</w:t>
        </w:r>
      </w:hyperlink>
      <w:r w:rsidRPr="003902F7">
        <w:rPr>
          <w:rFonts w:ascii="Liberation Serif" w:hAnsi="Liberation Serif" w:cs="Liberation Serif"/>
          <w:sz w:val="20"/>
          <w:szCs w:val="20"/>
        </w:rPr>
        <w:tab/>
      </w:r>
      <w:hyperlink w:anchor="bookmark12" w:history="1">
        <w:r w:rsidR="006E4077" w:rsidRPr="003902F7">
          <w:rPr>
            <w:rFonts w:ascii="Liberation Serif" w:hAnsi="Liberation Serif" w:cs="Liberation Serif"/>
            <w:spacing w:val="-5"/>
            <w:w w:val="95"/>
            <w:sz w:val="20"/>
            <w:szCs w:val="20"/>
          </w:rPr>
          <w:t>7</w:t>
        </w:r>
      </w:hyperlink>
      <w:hyperlink w:anchor="bookmark12" w:history="1">
        <w:r w:rsidRPr="003902F7">
          <w:rPr>
            <w:rFonts w:ascii="Liberation Serif" w:hAnsi="Liberation Serif" w:cs="Liberation Serif"/>
            <w:spacing w:val="-5"/>
            <w:w w:val="95"/>
            <w:sz w:val="20"/>
            <w:szCs w:val="20"/>
          </w:rPr>
          <w:t>-</w:t>
        </w:r>
      </w:hyperlink>
      <w:r w:rsidR="006E4077" w:rsidRPr="003902F7">
        <w:rPr>
          <w:rFonts w:ascii="Liberation Serif" w:hAnsi="Liberation Serif" w:cs="Liberation Serif"/>
          <w:spacing w:val="-5"/>
          <w:w w:val="95"/>
          <w:sz w:val="20"/>
          <w:szCs w:val="20"/>
        </w:rPr>
        <w:t>7</w:t>
      </w:r>
    </w:p>
    <w:p w:rsidR="00E07502" w:rsidRPr="003902F7" w:rsidRDefault="00E07502">
      <w:pPr>
        <w:pStyle w:val="ListParagraph"/>
        <w:numPr>
          <w:ilvl w:val="2"/>
          <w:numId w:val="8"/>
        </w:numPr>
        <w:tabs>
          <w:tab w:val="left" w:pos="1075"/>
          <w:tab w:val="right" w:leader="dot" w:pos="9498"/>
        </w:tabs>
        <w:kinsoku w:val="0"/>
        <w:overflowPunct w:val="0"/>
        <w:spacing w:before="5"/>
        <w:ind w:hanging="455"/>
        <w:rPr>
          <w:rFonts w:ascii="Liberation Serif" w:hAnsi="Liberation Serif" w:cs="Liberation Serif"/>
          <w:w w:val="95"/>
          <w:sz w:val="20"/>
          <w:szCs w:val="20"/>
        </w:rPr>
      </w:pPr>
      <w:hyperlink w:anchor="bookmark13" w:history="1">
        <w:r w:rsidR="004954DD" w:rsidRPr="003902F7">
          <w:rPr>
            <w:rFonts w:ascii="Liberation Serif" w:hAnsi="Liberation Serif" w:cs="Liberation Serif"/>
            <w:sz w:val="20"/>
            <w:szCs w:val="20"/>
          </w:rPr>
          <w:t>Client List</w:t>
        </w:r>
      </w:hyperlink>
      <w:r w:rsidRPr="003902F7">
        <w:rPr>
          <w:rFonts w:ascii="Liberation Serif" w:hAnsi="Liberation Serif" w:cs="Liberation Serif"/>
          <w:sz w:val="20"/>
          <w:szCs w:val="20"/>
        </w:rPr>
        <w:tab/>
      </w:r>
      <w:hyperlink w:anchor="bookmark13" w:history="1">
        <w:r w:rsidR="006E4077" w:rsidRPr="003902F7">
          <w:rPr>
            <w:rFonts w:ascii="Liberation Serif" w:hAnsi="Liberation Serif" w:cs="Liberation Serif"/>
            <w:spacing w:val="-5"/>
            <w:sz w:val="20"/>
            <w:szCs w:val="20"/>
          </w:rPr>
          <w:t>8</w:t>
        </w:r>
      </w:hyperlink>
      <w:hyperlink w:anchor="bookmark13" w:history="1">
        <w:r w:rsidRPr="003902F7">
          <w:rPr>
            <w:rFonts w:ascii="Liberation Serif" w:hAnsi="Liberation Serif" w:cs="Liberation Serif"/>
            <w:spacing w:val="-5"/>
            <w:sz w:val="20"/>
            <w:szCs w:val="20"/>
          </w:rPr>
          <w:t>-</w:t>
        </w:r>
      </w:hyperlink>
      <w:r w:rsidR="006E4077" w:rsidRPr="003902F7">
        <w:rPr>
          <w:rFonts w:ascii="Liberation Serif" w:hAnsi="Liberation Serif" w:cs="Liberation Serif"/>
          <w:spacing w:val="-5"/>
          <w:sz w:val="20"/>
          <w:szCs w:val="20"/>
        </w:rPr>
        <w:t>8</w:t>
      </w:r>
    </w:p>
    <w:p w:rsidR="00E07502" w:rsidRPr="003902F7" w:rsidRDefault="00E07502">
      <w:pPr>
        <w:pStyle w:val="ListParagraph"/>
        <w:numPr>
          <w:ilvl w:val="2"/>
          <w:numId w:val="8"/>
        </w:numPr>
        <w:tabs>
          <w:tab w:val="left" w:pos="1075"/>
          <w:tab w:val="right" w:leader="dot" w:pos="9498"/>
        </w:tabs>
        <w:kinsoku w:val="0"/>
        <w:overflowPunct w:val="0"/>
        <w:spacing w:before="6"/>
        <w:ind w:hanging="455"/>
        <w:rPr>
          <w:rFonts w:ascii="Liberation Serif" w:hAnsi="Liberation Serif" w:cs="Liberation Serif"/>
          <w:w w:val="95"/>
          <w:sz w:val="20"/>
          <w:szCs w:val="20"/>
        </w:rPr>
      </w:pPr>
      <w:hyperlink w:anchor="bookmark14" w:history="1">
        <w:r w:rsidR="004954DD" w:rsidRPr="003902F7">
          <w:rPr>
            <w:rFonts w:ascii="Liberation Serif" w:hAnsi="Liberation Serif" w:cs="Liberation Serif"/>
            <w:sz w:val="20"/>
            <w:szCs w:val="20"/>
          </w:rPr>
          <w:t>Insurances</w:t>
        </w:r>
      </w:hyperlink>
      <w:r w:rsidRPr="003902F7">
        <w:rPr>
          <w:rFonts w:ascii="Liberation Serif" w:hAnsi="Liberation Serif" w:cs="Liberation Serif"/>
          <w:sz w:val="20"/>
          <w:szCs w:val="20"/>
        </w:rPr>
        <w:tab/>
      </w:r>
      <w:hyperlink w:anchor="bookmark14" w:history="1">
        <w:r w:rsidR="006E4077" w:rsidRPr="003902F7">
          <w:rPr>
            <w:rFonts w:ascii="Liberation Serif" w:hAnsi="Liberation Serif" w:cs="Liberation Serif"/>
            <w:spacing w:val="-5"/>
            <w:sz w:val="20"/>
            <w:szCs w:val="20"/>
          </w:rPr>
          <w:t>8</w:t>
        </w:r>
      </w:hyperlink>
      <w:hyperlink w:anchor="bookmark14" w:history="1">
        <w:r w:rsidRPr="003902F7">
          <w:rPr>
            <w:rFonts w:ascii="Liberation Serif" w:hAnsi="Liberation Serif" w:cs="Liberation Serif"/>
            <w:spacing w:val="-5"/>
            <w:sz w:val="20"/>
            <w:szCs w:val="20"/>
          </w:rPr>
          <w:t>-</w:t>
        </w:r>
      </w:hyperlink>
      <w:r w:rsidR="006E4077" w:rsidRPr="003902F7">
        <w:rPr>
          <w:rFonts w:ascii="Liberation Serif" w:hAnsi="Liberation Serif" w:cs="Liberation Serif"/>
          <w:spacing w:val="-5"/>
          <w:sz w:val="20"/>
          <w:szCs w:val="20"/>
        </w:rPr>
        <w:t>8</w:t>
      </w:r>
    </w:p>
    <w:p w:rsidR="004954DD" w:rsidRPr="003902F7" w:rsidRDefault="004954DD" w:rsidP="004954DD">
      <w:pPr>
        <w:pStyle w:val="ListParagraph"/>
        <w:numPr>
          <w:ilvl w:val="2"/>
          <w:numId w:val="8"/>
        </w:numPr>
        <w:tabs>
          <w:tab w:val="left" w:pos="1075"/>
          <w:tab w:val="right" w:leader="dot" w:pos="9498"/>
        </w:tabs>
        <w:kinsoku w:val="0"/>
        <w:overflowPunct w:val="0"/>
        <w:spacing w:before="6"/>
        <w:ind w:hanging="455"/>
        <w:rPr>
          <w:rFonts w:ascii="Liberation Serif" w:hAnsi="Liberation Serif" w:cs="Liberation Serif"/>
          <w:w w:val="95"/>
          <w:sz w:val="20"/>
          <w:szCs w:val="20"/>
        </w:rPr>
      </w:pPr>
      <w:hyperlink w:anchor="bookmark14" w:history="1">
        <w:r w:rsidRPr="003902F7">
          <w:rPr>
            <w:rFonts w:ascii="Liberation Serif" w:hAnsi="Liberation Serif" w:cs="Liberation Serif"/>
            <w:sz w:val="20"/>
            <w:szCs w:val="20"/>
          </w:rPr>
          <w:t>Categories</w:t>
        </w:r>
      </w:hyperlink>
      <w:r w:rsidRPr="003902F7">
        <w:rPr>
          <w:rFonts w:ascii="Liberation Serif" w:hAnsi="Liberation Serif" w:cs="Times New Roman"/>
          <w:sz w:val="20"/>
        </w:rPr>
        <w:t xml:space="preserve"> List</w:t>
      </w:r>
      <w:r w:rsidRPr="003902F7">
        <w:rPr>
          <w:rFonts w:ascii="Liberation Serif" w:hAnsi="Liberation Serif" w:cs="Times New Roman"/>
        </w:rPr>
        <w:t xml:space="preserve"> </w:t>
      </w:r>
      <w:r w:rsidRPr="003902F7">
        <w:rPr>
          <w:rFonts w:ascii="Liberation Serif" w:hAnsi="Liberation Serif" w:cs="Liberation Serif"/>
          <w:sz w:val="20"/>
          <w:szCs w:val="20"/>
        </w:rPr>
        <w:tab/>
      </w:r>
      <w:hyperlink w:anchor="bookmark14" w:history="1">
        <w:r w:rsidR="006E4077" w:rsidRPr="003902F7">
          <w:rPr>
            <w:rFonts w:ascii="Liberation Serif" w:hAnsi="Liberation Serif" w:cs="Liberation Serif"/>
            <w:spacing w:val="-5"/>
            <w:sz w:val="20"/>
            <w:szCs w:val="20"/>
          </w:rPr>
          <w:t>9</w:t>
        </w:r>
      </w:hyperlink>
      <w:hyperlink w:anchor="bookmark14" w:history="1">
        <w:r w:rsidRPr="003902F7">
          <w:rPr>
            <w:rFonts w:ascii="Liberation Serif" w:hAnsi="Liberation Serif" w:cs="Liberation Serif"/>
            <w:spacing w:val="-5"/>
            <w:sz w:val="20"/>
            <w:szCs w:val="20"/>
          </w:rPr>
          <w:t>-</w:t>
        </w:r>
      </w:hyperlink>
      <w:r w:rsidR="006E4077" w:rsidRPr="003902F7">
        <w:rPr>
          <w:rFonts w:ascii="Liberation Serif" w:hAnsi="Liberation Serif" w:cs="Liberation Serif"/>
          <w:spacing w:val="-5"/>
          <w:sz w:val="20"/>
          <w:szCs w:val="20"/>
        </w:rPr>
        <w:t>9</w:t>
      </w:r>
    </w:p>
    <w:p w:rsidR="004954DD" w:rsidRPr="003902F7" w:rsidRDefault="004954DD" w:rsidP="004954DD">
      <w:pPr>
        <w:pStyle w:val="ListParagraph"/>
        <w:numPr>
          <w:ilvl w:val="2"/>
          <w:numId w:val="8"/>
        </w:numPr>
        <w:tabs>
          <w:tab w:val="left" w:pos="1075"/>
          <w:tab w:val="right" w:leader="dot" w:pos="9498"/>
        </w:tabs>
        <w:kinsoku w:val="0"/>
        <w:overflowPunct w:val="0"/>
        <w:spacing w:before="6"/>
        <w:ind w:hanging="455"/>
        <w:rPr>
          <w:rFonts w:ascii="Liberation Serif" w:hAnsi="Liberation Serif" w:cs="Liberation Serif"/>
          <w:w w:val="95"/>
          <w:sz w:val="20"/>
          <w:szCs w:val="20"/>
        </w:rPr>
      </w:pPr>
      <w:hyperlink w:anchor="bookmark14" w:history="1">
        <w:r w:rsidRPr="003902F7">
          <w:rPr>
            <w:rFonts w:ascii="Liberation Serif" w:hAnsi="Liberation Serif" w:cs="Liberation Serif"/>
            <w:sz w:val="20"/>
            <w:szCs w:val="20"/>
          </w:rPr>
          <w:t>Policies List</w:t>
        </w:r>
      </w:hyperlink>
      <w:r w:rsidRPr="003902F7">
        <w:rPr>
          <w:rFonts w:ascii="Liberation Serif" w:hAnsi="Liberation Serif" w:cs="Liberation Serif"/>
          <w:sz w:val="20"/>
          <w:szCs w:val="20"/>
        </w:rPr>
        <w:tab/>
      </w:r>
      <w:hyperlink w:anchor="bookmark14" w:history="1">
        <w:r w:rsidR="006E4077" w:rsidRPr="003902F7">
          <w:rPr>
            <w:rFonts w:ascii="Liberation Serif" w:hAnsi="Liberation Serif" w:cs="Liberation Serif"/>
            <w:spacing w:val="-5"/>
            <w:sz w:val="20"/>
            <w:szCs w:val="20"/>
          </w:rPr>
          <w:t>9</w:t>
        </w:r>
      </w:hyperlink>
      <w:hyperlink w:anchor="bookmark14" w:history="1">
        <w:r w:rsidRPr="003902F7">
          <w:rPr>
            <w:rFonts w:ascii="Liberation Serif" w:hAnsi="Liberation Serif" w:cs="Liberation Serif"/>
            <w:spacing w:val="-5"/>
            <w:sz w:val="20"/>
            <w:szCs w:val="20"/>
          </w:rPr>
          <w:t>-</w:t>
        </w:r>
      </w:hyperlink>
      <w:r w:rsidR="006E4077" w:rsidRPr="003902F7">
        <w:rPr>
          <w:rFonts w:ascii="Liberation Serif" w:hAnsi="Liberation Serif" w:cs="Liberation Serif"/>
          <w:spacing w:val="-5"/>
          <w:sz w:val="20"/>
          <w:szCs w:val="20"/>
        </w:rPr>
        <w:t>9</w:t>
      </w:r>
    </w:p>
    <w:p w:rsidR="004954DD" w:rsidRPr="003902F7" w:rsidRDefault="00413804" w:rsidP="004954DD">
      <w:pPr>
        <w:pStyle w:val="ListParagraph"/>
        <w:numPr>
          <w:ilvl w:val="2"/>
          <w:numId w:val="8"/>
        </w:numPr>
        <w:tabs>
          <w:tab w:val="left" w:pos="1075"/>
          <w:tab w:val="right" w:leader="dot" w:pos="9498"/>
        </w:tabs>
        <w:kinsoku w:val="0"/>
        <w:overflowPunct w:val="0"/>
        <w:spacing w:before="6"/>
        <w:ind w:hanging="455"/>
        <w:rPr>
          <w:rFonts w:ascii="Liberation Serif" w:hAnsi="Liberation Serif" w:cs="Liberation Serif"/>
          <w:w w:val="95"/>
          <w:sz w:val="20"/>
          <w:szCs w:val="20"/>
        </w:rPr>
      </w:pPr>
      <w:r w:rsidRPr="003902F7">
        <w:rPr>
          <w:rFonts w:ascii="Liberation Serif" w:hAnsi="Liberation Serif" w:cs="Liberation Serif"/>
          <w:sz w:val="20"/>
          <w:szCs w:val="20"/>
        </w:rPr>
        <w:t>Date-wise Transactions</w:t>
      </w:r>
      <w:r w:rsidR="004954DD" w:rsidRPr="003902F7">
        <w:rPr>
          <w:rFonts w:ascii="Liberation Serif" w:hAnsi="Liberation Serif" w:cs="Liberation Serif"/>
          <w:sz w:val="20"/>
          <w:szCs w:val="20"/>
        </w:rPr>
        <w:tab/>
      </w:r>
      <w:hyperlink w:anchor="bookmark14" w:history="1">
        <w:r w:rsidR="006E4077" w:rsidRPr="003902F7">
          <w:rPr>
            <w:rFonts w:ascii="Liberation Serif" w:hAnsi="Liberation Serif" w:cs="Liberation Serif"/>
            <w:spacing w:val="-5"/>
            <w:sz w:val="20"/>
            <w:szCs w:val="20"/>
          </w:rPr>
          <w:t>10</w:t>
        </w:r>
      </w:hyperlink>
      <w:hyperlink w:anchor="bookmark14" w:history="1">
        <w:r w:rsidR="004954DD" w:rsidRPr="003902F7">
          <w:rPr>
            <w:rFonts w:ascii="Liberation Serif" w:hAnsi="Liberation Serif" w:cs="Liberation Serif"/>
            <w:spacing w:val="-5"/>
            <w:sz w:val="20"/>
            <w:szCs w:val="20"/>
          </w:rPr>
          <w:t>-</w:t>
        </w:r>
      </w:hyperlink>
      <w:r w:rsidR="006E4077" w:rsidRPr="003902F7">
        <w:rPr>
          <w:rFonts w:ascii="Liberation Serif" w:hAnsi="Liberation Serif" w:cs="Liberation Serif"/>
          <w:spacing w:val="-5"/>
          <w:sz w:val="20"/>
          <w:szCs w:val="20"/>
        </w:rPr>
        <w:t>10</w:t>
      </w:r>
    </w:p>
    <w:p w:rsidR="006E28F1" w:rsidRPr="003902F7" w:rsidRDefault="006E28F1" w:rsidP="00E4147C">
      <w:pPr>
        <w:pStyle w:val="ListParagraph"/>
        <w:numPr>
          <w:ilvl w:val="2"/>
          <w:numId w:val="8"/>
        </w:numPr>
        <w:tabs>
          <w:tab w:val="left" w:pos="1075"/>
          <w:tab w:val="right" w:leader="dot" w:pos="9498"/>
        </w:tabs>
        <w:kinsoku w:val="0"/>
        <w:overflowPunct w:val="0"/>
        <w:spacing w:before="6"/>
        <w:ind w:hanging="455"/>
        <w:rPr>
          <w:rFonts w:ascii="Liberation Serif" w:hAnsi="Liberation Serif" w:cs="Liberation Serif"/>
          <w:w w:val="95"/>
          <w:sz w:val="20"/>
          <w:szCs w:val="20"/>
        </w:rPr>
      </w:pPr>
      <w:r w:rsidRPr="003902F7">
        <w:rPr>
          <w:rFonts w:ascii="Liberation Serif" w:hAnsi="Liberation Serif" w:cs="Liberation Serif"/>
          <w:w w:val="95"/>
          <w:sz w:val="20"/>
          <w:szCs w:val="20"/>
        </w:rPr>
        <w:t>Settings and User List</w:t>
      </w:r>
      <w:r w:rsidRPr="003902F7">
        <w:rPr>
          <w:rFonts w:ascii="Liberation Serif" w:hAnsi="Liberation Serif" w:cs="Liberation Serif"/>
          <w:sz w:val="20"/>
          <w:szCs w:val="20"/>
        </w:rPr>
        <w:tab/>
      </w:r>
      <w:hyperlink w:anchor="bookmark14" w:history="1">
        <w:r w:rsidR="006E4077" w:rsidRPr="003902F7">
          <w:rPr>
            <w:rFonts w:ascii="Liberation Serif" w:hAnsi="Liberation Serif" w:cs="Liberation Serif"/>
            <w:spacing w:val="-5"/>
            <w:sz w:val="20"/>
            <w:szCs w:val="20"/>
          </w:rPr>
          <w:t>10</w:t>
        </w:r>
      </w:hyperlink>
      <w:hyperlink w:anchor="bookmark14" w:history="1">
        <w:r w:rsidRPr="003902F7">
          <w:rPr>
            <w:rFonts w:ascii="Liberation Serif" w:hAnsi="Liberation Serif" w:cs="Liberation Serif"/>
            <w:spacing w:val="-5"/>
            <w:sz w:val="20"/>
            <w:szCs w:val="20"/>
          </w:rPr>
          <w:t>-</w:t>
        </w:r>
      </w:hyperlink>
      <w:r w:rsidR="006E4077" w:rsidRPr="003902F7">
        <w:rPr>
          <w:rFonts w:ascii="Liberation Serif" w:hAnsi="Liberation Serif" w:cs="Liberation Serif"/>
          <w:spacing w:val="-5"/>
          <w:sz w:val="20"/>
          <w:szCs w:val="20"/>
        </w:rPr>
        <w:t>11</w:t>
      </w:r>
    </w:p>
    <w:p w:rsidR="00E4147C" w:rsidRPr="003902F7" w:rsidRDefault="006E28F1" w:rsidP="006E28F1">
      <w:pPr>
        <w:pStyle w:val="ListParagraph"/>
        <w:tabs>
          <w:tab w:val="left" w:pos="1075"/>
          <w:tab w:val="right" w:leader="dot" w:pos="9498"/>
        </w:tabs>
        <w:kinsoku w:val="0"/>
        <w:overflowPunct w:val="0"/>
        <w:spacing w:before="6"/>
        <w:ind w:left="1795"/>
        <w:rPr>
          <w:rFonts w:ascii="Liberation Serif" w:hAnsi="Liberation Serif" w:cs="Liberation Serif"/>
          <w:spacing w:val="-5"/>
          <w:sz w:val="20"/>
          <w:szCs w:val="20"/>
        </w:rPr>
      </w:pPr>
      <w:r w:rsidRPr="003902F7">
        <w:rPr>
          <w:rFonts w:ascii="Liberation Serif" w:hAnsi="Liberation Serif" w:cs="Times New Roman"/>
          <w:sz w:val="20"/>
        </w:rPr>
        <w:t>3.2.9a</w:t>
      </w:r>
      <w:r w:rsidRPr="003902F7">
        <w:rPr>
          <w:rFonts w:ascii="Liberation Serif" w:hAnsi="Liberation Serif" w:cs="Times New Roman"/>
        </w:rPr>
        <w:t xml:space="preserve"> </w:t>
      </w:r>
      <w:hyperlink w:anchor="bookmark14" w:history="1">
        <w:r w:rsidR="00E4147C" w:rsidRPr="003902F7">
          <w:rPr>
            <w:rFonts w:ascii="Liberation Serif" w:hAnsi="Liberation Serif" w:cs="Liberation Serif"/>
            <w:sz w:val="20"/>
            <w:szCs w:val="20"/>
          </w:rPr>
          <w:t>Settings</w:t>
        </w:r>
      </w:hyperlink>
      <w:r w:rsidR="004954DD" w:rsidRPr="003902F7">
        <w:rPr>
          <w:rFonts w:ascii="Liberation Serif" w:hAnsi="Liberation Serif" w:cs="Liberation Serif"/>
          <w:sz w:val="20"/>
          <w:szCs w:val="20"/>
        </w:rPr>
        <w:tab/>
      </w:r>
      <w:hyperlink w:anchor="bookmark14" w:history="1">
        <w:r w:rsidR="006E4077" w:rsidRPr="003902F7">
          <w:rPr>
            <w:rFonts w:ascii="Liberation Serif" w:hAnsi="Liberation Serif" w:cs="Liberation Serif"/>
            <w:spacing w:val="-5"/>
            <w:sz w:val="20"/>
            <w:szCs w:val="20"/>
          </w:rPr>
          <w:t>10</w:t>
        </w:r>
      </w:hyperlink>
      <w:hyperlink w:anchor="bookmark14" w:history="1">
        <w:r w:rsidR="004954DD" w:rsidRPr="003902F7">
          <w:rPr>
            <w:rFonts w:ascii="Liberation Serif" w:hAnsi="Liberation Serif" w:cs="Liberation Serif"/>
            <w:spacing w:val="-5"/>
            <w:sz w:val="20"/>
            <w:szCs w:val="20"/>
          </w:rPr>
          <w:t>-</w:t>
        </w:r>
      </w:hyperlink>
      <w:r w:rsidR="006E4077" w:rsidRPr="003902F7">
        <w:rPr>
          <w:rFonts w:ascii="Liberation Serif" w:hAnsi="Liberation Serif" w:cs="Liberation Serif"/>
          <w:spacing w:val="-5"/>
          <w:sz w:val="20"/>
          <w:szCs w:val="20"/>
        </w:rPr>
        <w:t>10</w:t>
      </w:r>
    </w:p>
    <w:p w:rsidR="006E28F1" w:rsidRPr="003902F7" w:rsidRDefault="006E28F1" w:rsidP="006E28F1">
      <w:pPr>
        <w:pStyle w:val="ListParagraph"/>
        <w:tabs>
          <w:tab w:val="left" w:pos="1075"/>
          <w:tab w:val="right" w:leader="dot" w:pos="9498"/>
        </w:tabs>
        <w:kinsoku w:val="0"/>
        <w:overflowPunct w:val="0"/>
        <w:spacing w:before="6"/>
        <w:ind w:left="1795"/>
        <w:rPr>
          <w:rFonts w:ascii="Liberation Serif" w:hAnsi="Liberation Serif" w:cs="Liberation Serif"/>
          <w:w w:val="95"/>
          <w:sz w:val="20"/>
          <w:szCs w:val="20"/>
        </w:rPr>
      </w:pPr>
      <w:r w:rsidRPr="003902F7">
        <w:rPr>
          <w:rFonts w:ascii="Liberation Serif" w:hAnsi="Liberation Serif" w:cs="Liberation Serif"/>
          <w:spacing w:val="-5"/>
          <w:sz w:val="20"/>
          <w:szCs w:val="20"/>
        </w:rPr>
        <w:t>3.2.9b User List</w:t>
      </w:r>
      <w:r w:rsidRPr="003902F7">
        <w:rPr>
          <w:rFonts w:ascii="Liberation Serif" w:hAnsi="Liberation Serif" w:cs="Liberation Serif"/>
          <w:sz w:val="20"/>
          <w:szCs w:val="20"/>
        </w:rPr>
        <w:tab/>
      </w:r>
      <w:hyperlink w:anchor="bookmark14" w:history="1">
        <w:r w:rsidR="006E4077" w:rsidRPr="003902F7">
          <w:rPr>
            <w:rFonts w:ascii="Liberation Serif" w:hAnsi="Liberation Serif" w:cs="Liberation Serif"/>
            <w:spacing w:val="-5"/>
            <w:sz w:val="20"/>
            <w:szCs w:val="20"/>
          </w:rPr>
          <w:t>11</w:t>
        </w:r>
      </w:hyperlink>
      <w:hyperlink w:anchor="bookmark14" w:history="1">
        <w:r w:rsidRPr="003902F7">
          <w:rPr>
            <w:rFonts w:ascii="Liberation Serif" w:hAnsi="Liberation Serif" w:cs="Liberation Serif"/>
            <w:spacing w:val="-5"/>
            <w:sz w:val="20"/>
            <w:szCs w:val="20"/>
          </w:rPr>
          <w:t>-</w:t>
        </w:r>
      </w:hyperlink>
      <w:r w:rsidR="006E4077" w:rsidRPr="003902F7">
        <w:rPr>
          <w:rFonts w:ascii="Liberation Serif" w:hAnsi="Liberation Serif" w:cs="Liberation Serif"/>
          <w:spacing w:val="-5"/>
          <w:sz w:val="20"/>
          <w:szCs w:val="20"/>
        </w:rPr>
        <w:t>11</w:t>
      </w:r>
    </w:p>
    <w:p w:rsidR="00E07502" w:rsidRPr="003902F7" w:rsidRDefault="00E44ED2">
      <w:pPr>
        <w:pStyle w:val="ListParagraph"/>
        <w:numPr>
          <w:ilvl w:val="1"/>
          <w:numId w:val="8"/>
        </w:numPr>
        <w:tabs>
          <w:tab w:val="left" w:pos="1101"/>
          <w:tab w:val="right" w:leader="dot" w:pos="9499"/>
        </w:tabs>
        <w:kinsoku w:val="0"/>
        <w:overflowPunct w:val="0"/>
        <w:spacing w:before="130"/>
        <w:ind w:left="1100" w:hanging="721"/>
        <w:rPr>
          <w:rFonts w:ascii="Liberation Serif" w:hAnsi="Liberation Serif" w:cs="Liberation Serif"/>
          <w:b/>
          <w:bCs/>
          <w:color w:val="000000"/>
          <w:sz w:val="22"/>
          <w:szCs w:val="22"/>
        </w:rPr>
      </w:pPr>
      <w:r w:rsidRPr="003902F7">
        <w:rPr>
          <w:rFonts w:ascii="Liberation Serif" w:hAnsi="Liberation Serif" w:cs="Liberation Serif"/>
          <w:b/>
          <w:bCs/>
          <w:sz w:val="22"/>
          <w:szCs w:val="22"/>
        </w:rPr>
        <w:fldChar w:fldCharType="begin"/>
      </w:r>
      <w:r w:rsidRPr="003902F7">
        <w:rPr>
          <w:rFonts w:ascii="Liberation Serif" w:hAnsi="Liberation Serif" w:cs="Liberation Serif"/>
          <w:b/>
          <w:bCs/>
          <w:sz w:val="22"/>
          <w:szCs w:val="22"/>
        </w:rPr>
        <w:instrText xml:space="preserve"> HYPERLINK  \l "UpdatingPersonalInformation" </w:instrText>
      </w:r>
      <w:r w:rsidRPr="003902F7">
        <w:rPr>
          <w:rFonts w:ascii="Liberation Serif" w:hAnsi="Liberation Serif" w:cs="Liberation Serif"/>
          <w:b/>
          <w:bCs/>
          <w:sz w:val="22"/>
          <w:szCs w:val="22"/>
        </w:rPr>
      </w:r>
      <w:r w:rsidRPr="003902F7">
        <w:rPr>
          <w:rFonts w:ascii="Liberation Serif" w:hAnsi="Liberation Serif" w:cs="Liberation Serif"/>
          <w:b/>
          <w:bCs/>
          <w:sz w:val="22"/>
          <w:szCs w:val="22"/>
        </w:rPr>
        <w:fldChar w:fldCharType="separate"/>
      </w:r>
      <w:r w:rsidR="005B1085" w:rsidRPr="003902F7">
        <w:rPr>
          <w:rStyle w:val="Hyperlink"/>
          <w:rFonts w:ascii="Liberation Serif" w:hAnsi="Liberation Serif" w:cs="Liberation Serif"/>
          <w:b/>
          <w:bCs/>
          <w:sz w:val="22"/>
          <w:szCs w:val="22"/>
        </w:rPr>
        <w:t>Updating</w:t>
      </w:r>
      <w:r w:rsidR="005B1085" w:rsidRPr="003902F7">
        <w:rPr>
          <w:rStyle w:val="Hyperlink"/>
          <w:rFonts w:ascii="Liberation Serif" w:hAnsi="Liberation Serif" w:cs="Times New Roman"/>
        </w:rPr>
        <w:t xml:space="preserve"> </w:t>
      </w:r>
      <w:r w:rsidR="005B1085" w:rsidRPr="003902F7">
        <w:rPr>
          <w:rStyle w:val="Hyperlink"/>
          <w:rFonts w:ascii="Liberation Serif" w:hAnsi="Liberation Serif" w:cs="Times New Roman"/>
          <w:b/>
        </w:rPr>
        <w:t>Personal Information</w:t>
      </w:r>
      <w:r w:rsidRPr="003902F7">
        <w:rPr>
          <w:rFonts w:ascii="Liberation Serif" w:hAnsi="Liberation Serif" w:cs="Liberation Serif"/>
          <w:b/>
          <w:bCs/>
          <w:sz w:val="22"/>
          <w:szCs w:val="22"/>
        </w:rPr>
        <w:fldChar w:fldCharType="end"/>
      </w:r>
      <w:r w:rsidR="00E07502" w:rsidRPr="003902F7">
        <w:rPr>
          <w:rFonts w:ascii="Liberation Serif" w:hAnsi="Liberation Serif" w:cs="Liberation Serif"/>
          <w:sz w:val="22"/>
          <w:szCs w:val="22"/>
        </w:rPr>
        <w:tab/>
      </w:r>
      <w:hyperlink w:anchor="bookmark15" w:history="1">
        <w:r w:rsidR="006E4077" w:rsidRPr="003902F7">
          <w:rPr>
            <w:rFonts w:ascii="Liberation Serif" w:hAnsi="Liberation Serif" w:cs="Liberation Serif"/>
            <w:b/>
            <w:bCs/>
            <w:spacing w:val="-5"/>
            <w:sz w:val="22"/>
            <w:szCs w:val="22"/>
          </w:rPr>
          <w:t>11</w:t>
        </w:r>
        <w:r w:rsidR="00E07502" w:rsidRPr="003902F7">
          <w:rPr>
            <w:rFonts w:ascii="Liberation Serif" w:hAnsi="Liberation Serif" w:cs="Liberation Serif"/>
            <w:b/>
            <w:bCs/>
            <w:spacing w:val="-5"/>
            <w:sz w:val="22"/>
            <w:szCs w:val="22"/>
          </w:rPr>
          <w:t>-</w:t>
        </w:r>
      </w:hyperlink>
      <w:hyperlink w:anchor="bookmark15" w:history="1">
        <w:r w:rsidR="006E4077" w:rsidRPr="003902F7">
          <w:rPr>
            <w:rFonts w:ascii="Liberation Serif" w:hAnsi="Liberation Serif" w:cs="Liberation Serif"/>
            <w:b/>
            <w:bCs/>
            <w:sz w:val="22"/>
            <w:szCs w:val="22"/>
          </w:rPr>
          <w:t>12</w:t>
        </w:r>
      </w:hyperlink>
    </w:p>
    <w:p w:rsidR="00E07502" w:rsidRPr="003902F7" w:rsidRDefault="00E44ED2">
      <w:pPr>
        <w:pStyle w:val="ListParagraph"/>
        <w:numPr>
          <w:ilvl w:val="1"/>
          <w:numId w:val="8"/>
        </w:numPr>
        <w:tabs>
          <w:tab w:val="left" w:pos="1101"/>
          <w:tab w:val="right" w:leader="dot" w:pos="9499"/>
        </w:tabs>
        <w:kinsoku w:val="0"/>
        <w:overflowPunct w:val="0"/>
        <w:spacing w:before="126"/>
        <w:ind w:left="1100" w:hanging="721"/>
        <w:rPr>
          <w:rFonts w:ascii="Liberation Serif" w:hAnsi="Liberation Serif" w:cs="Liberation Serif"/>
          <w:b/>
          <w:bCs/>
          <w:color w:val="000000"/>
          <w:sz w:val="22"/>
          <w:szCs w:val="22"/>
        </w:rPr>
      </w:pPr>
      <w:r w:rsidRPr="003902F7">
        <w:rPr>
          <w:rFonts w:ascii="Liberation Serif" w:hAnsi="Liberation Serif" w:cs="Liberation Serif"/>
          <w:b/>
          <w:bCs/>
          <w:sz w:val="22"/>
          <w:szCs w:val="22"/>
        </w:rPr>
        <w:fldChar w:fldCharType="begin"/>
      </w:r>
      <w:r w:rsidRPr="003902F7">
        <w:rPr>
          <w:rFonts w:ascii="Liberation Serif" w:hAnsi="Liberation Serif" w:cs="Liberation Serif"/>
          <w:b/>
          <w:bCs/>
          <w:sz w:val="22"/>
          <w:szCs w:val="22"/>
        </w:rPr>
        <w:instrText xml:space="preserve"> HYPERLINK  \l "3.4_Exit System" </w:instrText>
      </w:r>
      <w:r w:rsidRPr="003902F7">
        <w:rPr>
          <w:rFonts w:ascii="Liberation Serif" w:hAnsi="Liberation Serif" w:cs="Liberation Serif"/>
          <w:b/>
          <w:bCs/>
          <w:sz w:val="22"/>
          <w:szCs w:val="22"/>
        </w:rPr>
      </w:r>
      <w:r w:rsidRPr="003902F7">
        <w:rPr>
          <w:rFonts w:ascii="Liberation Serif" w:hAnsi="Liberation Serif" w:cs="Liberation Serif"/>
          <w:b/>
          <w:bCs/>
          <w:sz w:val="22"/>
          <w:szCs w:val="22"/>
        </w:rPr>
        <w:fldChar w:fldCharType="separate"/>
      </w:r>
      <w:r w:rsidR="00E07502" w:rsidRPr="003902F7">
        <w:rPr>
          <w:rStyle w:val="Hyperlink"/>
          <w:rFonts w:ascii="Liberation Serif" w:hAnsi="Liberation Serif" w:cs="Liberation Serif"/>
          <w:b/>
          <w:bCs/>
          <w:sz w:val="22"/>
          <w:szCs w:val="22"/>
        </w:rPr>
        <w:t>Exit</w:t>
      </w:r>
      <w:r w:rsidR="00E07502" w:rsidRPr="003902F7">
        <w:rPr>
          <w:rStyle w:val="Hyperlink"/>
          <w:rFonts w:ascii="Liberation Serif" w:hAnsi="Liberation Serif" w:cs="Liberation Serif"/>
          <w:b/>
          <w:bCs/>
          <w:spacing w:val="-2"/>
          <w:sz w:val="22"/>
          <w:szCs w:val="22"/>
        </w:rPr>
        <w:t xml:space="preserve"> System</w:t>
      </w:r>
      <w:r w:rsidRPr="003902F7">
        <w:rPr>
          <w:rFonts w:ascii="Liberation Serif" w:hAnsi="Liberation Serif" w:cs="Liberation Serif"/>
          <w:b/>
          <w:bCs/>
          <w:sz w:val="22"/>
          <w:szCs w:val="22"/>
        </w:rPr>
        <w:fldChar w:fldCharType="end"/>
      </w:r>
      <w:r w:rsidR="00E07502" w:rsidRPr="003902F7">
        <w:rPr>
          <w:rFonts w:ascii="Liberation Serif" w:hAnsi="Liberation Serif" w:cs="Liberation Serif"/>
          <w:sz w:val="22"/>
          <w:szCs w:val="22"/>
        </w:rPr>
        <w:tab/>
      </w:r>
      <w:hyperlink w:anchor="bookmark16" w:history="1">
        <w:r w:rsidR="006E4077" w:rsidRPr="003902F7">
          <w:rPr>
            <w:rFonts w:ascii="Liberation Serif" w:hAnsi="Liberation Serif" w:cs="Liberation Serif"/>
            <w:b/>
            <w:bCs/>
            <w:spacing w:val="-5"/>
            <w:sz w:val="22"/>
            <w:szCs w:val="22"/>
          </w:rPr>
          <w:t>12</w:t>
        </w:r>
        <w:r w:rsidR="00E07502" w:rsidRPr="003902F7">
          <w:rPr>
            <w:rFonts w:ascii="Liberation Serif" w:hAnsi="Liberation Serif" w:cs="Liberation Serif"/>
            <w:b/>
            <w:bCs/>
            <w:spacing w:val="-5"/>
            <w:sz w:val="22"/>
            <w:szCs w:val="22"/>
          </w:rPr>
          <w:t>-</w:t>
        </w:r>
      </w:hyperlink>
      <w:hyperlink w:anchor="bookmark16" w:history="1">
        <w:r w:rsidR="006E4077" w:rsidRPr="003902F7">
          <w:rPr>
            <w:rFonts w:ascii="Liberation Serif" w:hAnsi="Liberation Serif" w:cs="Liberation Serif"/>
            <w:b/>
            <w:bCs/>
            <w:sz w:val="22"/>
            <w:szCs w:val="22"/>
          </w:rPr>
          <w:t>12</w:t>
        </w:r>
      </w:hyperlink>
    </w:p>
    <w:p w:rsidR="00E07502" w:rsidRPr="003902F7" w:rsidRDefault="00E44ED2" w:rsidP="006E7AC8">
      <w:pPr>
        <w:pStyle w:val="BodyText"/>
        <w:numPr>
          <w:ilvl w:val="0"/>
          <w:numId w:val="14"/>
        </w:numPr>
        <w:tabs>
          <w:tab w:val="left" w:pos="860"/>
          <w:tab w:val="right" w:leader="dot" w:pos="9499"/>
        </w:tabs>
        <w:kinsoku w:val="0"/>
        <w:overflowPunct w:val="0"/>
        <w:spacing w:before="124"/>
        <w:rPr>
          <w:b/>
          <w:bCs/>
          <w:i/>
          <w:iCs/>
        </w:rPr>
      </w:pPr>
      <w:r w:rsidRPr="003902F7">
        <w:rPr>
          <w:b/>
          <w:bCs/>
          <w:i/>
          <w:iCs/>
        </w:rPr>
        <w:fldChar w:fldCharType="begin"/>
      </w:r>
      <w:r w:rsidRPr="003902F7">
        <w:rPr>
          <w:b/>
          <w:bCs/>
          <w:i/>
          <w:iCs/>
        </w:rPr>
        <w:instrText xml:space="preserve"> HYPERLINK  \l "4.0 USING THE SYSTEM" </w:instrText>
      </w:r>
      <w:r w:rsidRPr="003902F7">
        <w:rPr>
          <w:b/>
          <w:bCs/>
          <w:i/>
          <w:iCs/>
        </w:rPr>
      </w:r>
      <w:r w:rsidRPr="003902F7">
        <w:rPr>
          <w:b/>
          <w:bCs/>
          <w:i/>
          <w:iCs/>
        </w:rPr>
        <w:fldChar w:fldCharType="separate"/>
      </w:r>
      <w:r w:rsidR="00E07502" w:rsidRPr="003902F7">
        <w:rPr>
          <w:rStyle w:val="Hyperlink"/>
          <w:b/>
          <w:bCs/>
          <w:i/>
          <w:iCs/>
        </w:rPr>
        <w:t>USING</w:t>
      </w:r>
      <w:r w:rsidR="00E07502" w:rsidRPr="003902F7">
        <w:rPr>
          <w:rStyle w:val="Hyperlink"/>
          <w:b/>
          <w:bCs/>
          <w:i/>
          <w:iCs/>
          <w:spacing w:val="-3"/>
        </w:rPr>
        <w:t xml:space="preserve"> </w:t>
      </w:r>
      <w:r w:rsidR="00E07502" w:rsidRPr="003902F7">
        <w:rPr>
          <w:rStyle w:val="Hyperlink"/>
          <w:b/>
          <w:bCs/>
          <w:i/>
          <w:iCs/>
        </w:rPr>
        <w:t>THE</w:t>
      </w:r>
      <w:r w:rsidR="00E07502" w:rsidRPr="003902F7">
        <w:rPr>
          <w:rStyle w:val="Hyperlink"/>
          <w:b/>
          <w:bCs/>
          <w:i/>
          <w:iCs/>
          <w:spacing w:val="-3"/>
        </w:rPr>
        <w:t xml:space="preserve"> </w:t>
      </w:r>
      <w:r w:rsidR="00E07502" w:rsidRPr="003902F7">
        <w:rPr>
          <w:rStyle w:val="Hyperlink"/>
          <w:b/>
          <w:bCs/>
          <w:i/>
          <w:iCs/>
          <w:spacing w:val="-2"/>
        </w:rPr>
        <w:t>SYSTEM</w:t>
      </w:r>
      <w:r w:rsidRPr="003902F7">
        <w:rPr>
          <w:b/>
          <w:bCs/>
          <w:i/>
          <w:iCs/>
        </w:rPr>
        <w:fldChar w:fldCharType="end"/>
      </w:r>
      <w:r w:rsidR="00E07502" w:rsidRPr="003902F7">
        <w:tab/>
      </w:r>
      <w:hyperlink w:anchor="bookmark17" w:history="1">
        <w:r w:rsidR="001D4180" w:rsidRPr="003902F7">
          <w:rPr>
            <w:b/>
            <w:bCs/>
            <w:i/>
            <w:iCs/>
            <w:spacing w:val="-7"/>
          </w:rPr>
          <w:t>13</w:t>
        </w:r>
        <w:r w:rsidR="00E07502" w:rsidRPr="003902F7">
          <w:rPr>
            <w:b/>
            <w:bCs/>
            <w:i/>
            <w:iCs/>
            <w:spacing w:val="-7"/>
          </w:rPr>
          <w:t>-</w:t>
        </w:r>
      </w:hyperlink>
      <w:hyperlink w:anchor="bookmark17" w:history="1">
        <w:r w:rsidR="001D4180" w:rsidRPr="003902F7">
          <w:rPr>
            <w:b/>
            <w:bCs/>
            <w:i/>
            <w:iCs/>
          </w:rPr>
          <w:t>24</w:t>
        </w:r>
      </w:hyperlink>
    </w:p>
    <w:p w:rsidR="00E07502" w:rsidRPr="003902F7" w:rsidRDefault="006E7AC8" w:rsidP="00717293">
      <w:pPr>
        <w:pStyle w:val="ListParagraph"/>
        <w:tabs>
          <w:tab w:val="left" w:pos="1084"/>
          <w:tab w:val="right" w:leader="dot" w:pos="9498"/>
        </w:tabs>
        <w:kinsoku w:val="0"/>
        <w:overflowPunct w:val="0"/>
        <w:spacing w:before="1"/>
        <w:ind w:left="720" w:firstLine="0"/>
        <w:rPr>
          <w:rFonts w:ascii="Liberation Serif" w:hAnsi="Liberation Serif" w:cs="Liberation Serif"/>
          <w:spacing w:val="-5"/>
          <w:sz w:val="20"/>
          <w:szCs w:val="20"/>
        </w:rPr>
      </w:pPr>
      <w:r w:rsidRPr="003902F7">
        <w:rPr>
          <w:rFonts w:ascii="Liberation Serif" w:hAnsi="Liberation Serif" w:cs="Times New Roman"/>
          <w:sz w:val="20"/>
        </w:rPr>
        <w:t>4.1</w:t>
      </w:r>
      <w:r w:rsidR="00717293" w:rsidRPr="003902F7">
        <w:rPr>
          <w:rFonts w:ascii="Liberation Serif" w:hAnsi="Liberation Serif" w:cs="Times New Roman"/>
          <w:sz w:val="20"/>
        </w:rPr>
        <w:t xml:space="preserve"> </w:t>
      </w:r>
      <w:r w:rsidR="001D4180" w:rsidRPr="003902F7">
        <w:rPr>
          <w:rFonts w:ascii="Liberation Serif" w:hAnsi="Liberation Serif" w:cs="Times New Roman"/>
          <w:sz w:val="20"/>
        </w:rPr>
        <w:fldChar w:fldCharType="begin"/>
      </w:r>
      <w:r w:rsidR="001D4180" w:rsidRPr="003902F7">
        <w:rPr>
          <w:rFonts w:ascii="Liberation Serif" w:hAnsi="Liberation Serif" w:cs="Times New Roman"/>
          <w:sz w:val="20"/>
        </w:rPr>
        <w:instrText xml:space="preserve"> HYPERLINK  \l "CategoriesManagement" </w:instrText>
      </w:r>
      <w:r w:rsidR="001D4180" w:rsidRPr="003902F7">
        <w:rPr>
          <w:rFonts w:ascii="Liberation Serif" w:hAnsi="Liberation Serif" w:cs="Times New Roman"/>
          <w:sz w:val="20"/>
        </w:rPr>
      </w:r>
      <w:r w:rsidR="001D4180" w:rsidRPr="003902F7">
        <w:rPr>
          <w:rFonts w:ascii="Liberation Serif" w:hAnsi="Liberation Serif" w:cs="Times New Roman"/>
          <w:sz w:val="20"/>
        </w:rPr>
        <w:fldChar w:fldCharType="separate"/>
      </w:r>
      <w:r w:rsidRPr="003902F7">
        <w:rPr>
          <w:rStyle w:val="Hyperlink"/>
          <w:rFonts w:ascii="Liberation Serif" w:hAnsi="Liberation Serif" w:cs="Times New Roman"/>
          <w:sz w:val="20"/>
        </w:rPr>
        <w:t>Categories Management</w:t>
      </w:r>
      <w:r w:rsidR="001D4180" w:rsidRPr="003902F7">
        <w:rPr>
          <w:rFonts w:ascii="Liberation Serif" w:hAnsi="Liberation Serif" w:cs="Times New Roman"/>
          <w:sz w:val="20"/>
        </w:rPr>
        <w:fldChar w:fldCharType="end"/>
      </w:r>
      <w:r w:rsidR="00E07502" w:rsidRPr="003902F7">
        <w:rPr>
          <w:rFonts w:ascii="Liberation Serif" w:hAnsi="Liberation Serif" w:cs="Liberation Serif"/>
          <w:sz w:val="20"/>
          <w:szCs w:val="20"/>
        </w:rPr>
        <w:tab/>
      </w:r>
      <w:r w:rsidR="006E4077" w:rsidRPr="003902F7">
        <w:rPr>
          <w:rFonts w:ascii="Liberation Serif" w:hAnsi="Liberation Serif" w:cs="Liberation Serif"/>
          <w:sz w:val="20"/>
          <w:szCs w:val="20"/>
        </w:rPr>
        <w:t>1</w:t>
      </w:r>
      <w:hyperlink w:anchor="bookmark19" w:history="1">
        <w:r w:rsidR="00E07502" w:rsidRPr="003902F7">
          <w:rPr>
            <w:rFonts w:ascii="Liberation Serif" w:hAnsi="Liberation Serif" w:cs="Liberation Serif"/>
            <w:spacing w:val="-5"/>
            <w:sz w:val="20"/>
            <w:szCs w:val="20"/>
          </w:rPr>
          <w:t>4</w:t>
        </w:r>
      </w:hyperlink>
      <w:hyperlink w:anchor="bookmark19" w:history="1">
        <w:r w:rsidR="00E07502" w:rsidRPr="003902F7">
          <w:rPr>
            <w:rFonts w:ascii="Liberation Serif" w:hAnsi="Liberation Serif" w:cs="Liberation Serif"/>
            <w:spacing w:val="-5"/>
            <w:sz w:val="20"/>
            <w:szCs w:val="20"/>
          </w:rPr>
          <w:t>-</w:t>
        </w:r>
        <w:r w:rsidR="00E07502" w:rsidRPr="003902F7">
          <w:rPr>
            <w:rFonts w:ascii="Liberation Serif" w:hAnsi="Liberation Serif" w:cs="Liberation Serif"/>
            <w:w w:val="95"/>
            <w:sz w:val="20"/>
            <w:szCs w:val="20"/>
          </w:rPr>
          <w:t>1</w:t>
        </w:r>
      </w:hyperlink>
      <w:r w:rsidR="006E4077" w:rsidRPr="003902F7">
        <w:rPr>
          <w:rFonts w:ascii="Liberation Serif" w:hAnsi="Liberation Serif" w:cs="Liberation Serif"/>
          <w:spacing w:val="-5"/>
          <w:sz w:val="20"/>
          <w:szCs w:val="20"/>
        </w:rPr>
        <w:t>6</w:t>
      </w:r>
    </w:p>
    <w:p w:rsidR="006E7AC8" w:rsidRPr="003902F7" w:rsidRDefault="006E7AC8" w:rsidP="00717293">
      <w:pPr>
        <w:pStyle w:val="ListParagraph"/>
        <w:tabs>
          <w:tab w:val="left" w:pos="1084"/>
          <w:tab w:val="right" w:leader="dot" w:pos="9498"/>
        </w:tabs>
        <w:kinsoku w:val="0"/>
        <w:overflowPunct w:val="0"/>
        <w:spacing w:before="1"/>
        <w:ind w:left="720" w:firstLine="0"/>
        <w:rPr>
          <w:rFonts w:ascii="Liberation Serif" w:hAnsi="Liberation Serif" w:cs="Liberation Serif"/>
          <w:w w:val="95"/>
          <w:sz w:val="20"/>
          <w:szCs w:val="20"/>
        </w:rPr>
      </w:pPr>
      <w:r w:rsidRPr="003902F7">
        <w:rPr>
          <w:rFonts w:ascii="Liberation Serif" w:hAnsi="Liberation Serif" w:cs="Times New Roman"/>
          <w:sz w:val="20"/>
        </w:rPr>
        <w:t>4.2</w:t>
      </w:r>
      <w:r w:rsidR="00717293" w:rsidRPr="003902F7">
        <w:rPr>
          <w:rFonts w:ascii="Liberation Serif" w:hAnsi="Liberation Serif" w:cs="Times New Roman"/>
          <w:sz w:val="20"/>
        </w:rPr>
        <w:t xml:space="preserve"> </w:t>
      </w:r>
      <w:r w:rsidR="001D4180" w:rsidRPr="003902F7">
        <w:rPr>
          <w:rFonts w:ascii="Liberation Serif" w:hAnsi="Liberation Serif" w:cs="Times New Roman"/>
          <w:sz w:val="20"/>
        </w:rPr>
        <w:fldChar w:fldCharType="begin"/>
      </w:r>
      <w:r w:rsidR="001D4180" w:rsidRPr="003902F7">
        <w:rPr>
          <w:rFonts w:ascii="Liberation Serif" w:hAnsi="Liberation Serif" w:cs="Times New Roman"/>
          <w:sz w:val="20"/>
        </w:rPr>
        <w:instrText xml:space="preserve"> HYPERLINK  \l "InsurancePolicyManagement" </w:instrText>
      </w:r>
      <w:r w:rsidR="001D4180" w:rsidRPr="003902F7">
        <w:rPr>
          <w:rFonts w:ascii="Liberation Serif" w:hAnsi="Liberation Serif" w:cs="Times New Roman"/>
          <w:sz w:val="20"/>
        </w:rPr>
      </w:r>
      <w:r w:rsidR="001D4180" w:rsidRPr="003902F7">
        <w:rPr>
          <w:rFonts w:ascii="Liberation Serif" w:hAnsi="Liberation Serif" w:cs="Times New Roman"/>
          <w:sz w:val="20"/>
        </w:rPr>
        <w:fldChar w:fldCharType="separate"/>
      </w:r>
      <w:r w:rsidRPr="003902F7">
        <w:rPr>
          <w:rStyle w:val="Hyperlink"/>
          <w:rFonts w:ascii="Liberation Serif" w:hAnsi="Liberation Serif" w:cs="Times New Roman"/>
          <w:sz w:val="20"/>
        </w:rPr>
        <w:t>Insurance Policy Management</w:t>
      </w:r>
      <w:r w:rsidR="001D4180" w:rsidRPr="003902F7">
        <w:rPr>
          <w:rFonts w:ascii="Liberation Serif" w:hAnsi="Liberation Serif" w:cs="Times New Roman"/>
          <w:sz w:val="20"/>
        </w:rPr>
        <w:fldChar w:fldCharType="end"/>
      </w:r>
      <w:r w:rsidRPr="003902F7">
        <w:rPr>
          <w:rFonts w:ascii="Liberation Serif" w:hAnsi="Liberation Serif" w:cs="Liberation Serif"/>
          <w:sz w:val="20"/>
          <w:szCs w:val="20"/>
        </w:rPr>
        <w:tab/>
      </w:r>
      <w:hyperlink w:anchor="bookmark19" w:history="1">
        <w:r w:rsidR="006E4077" w:rsidRPr="003902F7">
          <w:rPr>
            <w:rFonts w:ascii="Liberation Serif" w:hAnsi="Liberation Serif" w:cs="Liberation Serif"/>
            <w:spacing w:val="-5"/>
            <w:sz w:val="20"/>
            <w:szCs w:val="20"/>
          </w:rPr>
          <w:t>16</w:t>
        </w:r>
      </w:hyperlink>
      <w:hyperlink w:anchor="bookmark19" w:history="1">
        <w:r w:rsidRPr="003902F7">
          <w:rPr>
            <w:rFonts w:ascii="Liberation Serif" w:hAnsi="Liberation Serif" w:cs="Liberation Serif"/>
            <w:spacing w:val="-5"/>
            <w:sz w:val="20"/>
            <w:szCs w:val="20"/>
          </w:rPr>
          <w:t>-</w:t>
        </w:r>
        <w:r w:rsidRPr="003902F7">
          <w:rPr>
            <w:rFonts w:ascii="Liberation Serif" w:hAnsi="Liberation Serif" w:cs="Liberation Serif"/>
            <w:w w:val="95"/>
            <w:sz w:val="20"/>
            <w:szCs w:val="20"/>
          </w:rPr>
          <w:t>1</w:t>
        </w:r>
      </w:hyperlink>
      <w:r w:rsidR="006E4077" w:rsidRPr="003902F7">
        <w:rPr>
          <w:rFonts w:ascii="Liberation Serif" w:hAnsi="Liberation Serif" w:cs="Liberation Serif"/>
          <w:spacing w:val="-5"/>
          <w:sz w:val="20"/>
          <w:szCs w:val="20"/>
        </w:rPr>
        <w:t>7</w:t>
      </w:r>
    </w:p>
    <w:p w:rsidR="006E7AC8" w:rsidRPr="003902F7" w:rsidRDefault="006E7AC8" w:rsidP="00717293">
      <w:pPr>
        <w:pStyle w:val="ListParagraph"/>
        <w:tabs>
          <w:tab w:val="left" w:pos="1084"/>
          <w:tab w:val="right" w:leader="dot" w:pos="9498"/>
        </w:tabs>
        <w:kinsoku w:val="0"/>
        <w:overflowPunct w:val="0"/>
        <w:spacing w:before="1"/>
        <w:ind w:left="720" w:firstLine="0"/>
        <w:rPr>
          <w:rFonts w:ascii="Liberation Serif" w:hAnsi="Liberation Serif" w:cs="Liberation Serif"/>
          <w:w w:val="95"/>
          <w:sz w:val="20"/>
          <w:szCs w:val="20"/>
        </w:rPr>
      </w:pPr>
      <w:r w:rsidRPr="003902F7">
        <w:rPr>
          <w:rFonts w:ascii="Liberation Serif" w:hAnsi="Liberation Serif" w:cs="Times New Roman"/>
          <w:sz w:val="20"/>
        </w:rPr>
        <w:t>4.3</w:t>
      </w:r>
      <w:r w:rsidR="00717293" w:rsidRPr="003902F7">
        <w:rPr>
          <w:rFonts w:ascii="Liberation Serif" w:hAnsi="Liberation Serif" w:cs="Times New Roman"/>
          <w:sz w:val="20"/>
        </w:rPr>
        <w:t xml:space="preserve"> </w:t>
      </w:r>
      <w:r w:rsidR="001D4180" w:rsidRPr="003902F7">
        <w:rPr>
          <w:rFonts w:ascii="Liberation Serif" w:hAnsi="Liberation Serif" w:cs="Times New Roman"/>
          <w:sz w:val="20"/>
        </w:rPr>
        <w:fldChar w:fldCharType="begin"/>
      </w:r>
      <w:r w:rsidR="001D4180" w:rsidRPr="003902F7">
        <w:rPr>
          <w:rFonts w:ascii="Liberation Serif" w:hAnsi="Liberation Serif" w:cs="Times New Roman"/>
          <w:sz w:val="20"/>
        </w:rPr>
        <w:instrText xml:space="preserve"> HYPERLINK  \l "ClientManagement" </w:instrText>
      </w:r>
      <w:r w:rsidR="001D4180" w:rsidRPr="003902F7">
        <w:rPr>
          <w:rFonts w:ascii="Liberation Serif" w:hAnsi="Liberation Serif" w:cs="Times New Roman"/>
          <w:sz w:val="20"/>
        </w:rPr>
      </w:r>
      <w:r w:rsidR="001D4180" w:rsidRPr="003902F7">
        <w:rPr>
          <w:rFonts w:ascii="Liberation Serif" w:hAnsi="Liberation Serif" w:cs="Times New Roman"/>
          <w:sz w:val="20"/>
        </w:rPr>
        <w:fldChar w:fldCharType="separate"/>
      </w:r>
      <w:r w:rsidRPr="003902F7">
        <w:rPr>
          <w:rStyle w:val="Hyperlink"/>
          <w:rFonts w:ascii="Liberation Serif" w:hAnsi="Liberation Serif" w:cs="Times New Roman"/>
          <w:sz w:val="20"/>
        </w:rPr>
        <w:t>Client Management</w:t>
      </w:r>
      <w:r w:rsidR="001D4180" w:rsidRPr="003902F7">
        <w:rPr>
          <w:rFonts w:ascii="Liberation Serif" w:hAnsi="Liberation Serif" w:cs="Times New Roman"/>
          <w:sz w:val="20"/>
        </w:rPr>
        <w:fldChar w:fldCharType="end"/>
      </w:r>
      <w:r w:rsidRPr="003902F7">
        <w:rPr>
          <w:rFonts w:ascii="Liberation Serif" w:hAnsi="Liberation Serif" w:cs="Liberation Serif"/>
          <w:sz w:val="20"/>
          <w:szCs w:val="20"/>
        </w:rPr>
        <w:tab/>
      </w:r>
      <w:hyperlink w:anchor="bookmark19" w:history="1">
        <w:r w:rsidR="006E4077" w:rsidRPr="003902F7">
          <w:rPr>
            <w:rFonts w:ascii="Liberation Serif" w:hAnsi="Liberation Serif" w:cs="Liberation Serif"/>
            <w:spacing w:val="-5"/>
            <w:sz w:val="20"/>
            <w:szCs w:val="20"/>
          </w:rPr>
          <w:t>17</w:t>
        </w:r>
      </w:hyperlink>
      <w:hyperlink w:anchor="bookmark19" w:history="1">
        <w:r w:rsidRPr="003902F7">
          <w:rPr>
            <w:rFonts w:ascii="Liberation Serif" w:hAnsi="Liberation Serif" w:cs="Liberation Serif"/>
            <w:spacing w:val="-5"/>
            <w:sz w:val="20"/>
            <w:szCs w:val="20"/>
          </w:rPr>
          <w:t>-</w:t>
        </w:r>
        <w:r w:rsidRPr="003902F7">
          <w:rPr>
            <w:rFonts w:ascii="Liberation Serif" w:hAnsi="Liberation Serif" w:cs="Liberation Serif"/>
            <w:w w:val="95"/>
            <w:sz w:val="20"/>
            <w:szCs w:val="20"/>
          </w:rPr>
          <w:t>1</w:t>
        </w:r>
      </w:hyperlink>
      <w:r w:rsidR="006E4077" w:rsidRPr="003902F7">
        <w:rPr>
          <w:rFonts w:ascii="Liberation Serif" w:hAnsi="Liberation Serif" w:cs="Liberation Serif"/>
          <w:spacing w:val="-5"/>
          <w:sz w:val="20"/>
          <w:szCs w:val="20"/>
        </w:rPr>
        <w:t>9</w:t>
      </w:r>
    </w:p>
    <w:p w:rsidR="006E7AC8" w:rsidRPr="003902F7" w:rsidRDefault="006E7AC8" w:rsidP="00717293">
      <w:pPr>
        <w:pStyle w:val="ListParagraph"/>
        <w:tabs>
          <w:tab w:val="left" w:pos="1084"/>
          <w:tab w:val="right" w:leader="dot" w:pos="9498"/>
        </w:tabs>
        <w:kinsoku w:val="0"/>
        <w:overflowPunct w:val="0"/>
        <w:spacing w:before="1"/>
        <w:ind w:left="720" w:firstLine="0"/>
        <w:rPr>
          <w:rFonts w:ascii="Liberation Serif" w:hAnsi="Liberation Serif" w:cs="Liberation Serif"/>
          <w:w w:val="95"/>
          <w:sz w:val="20"/>
          <w:szCs w:val="20"/>
        </w:rPr>
      </w:pPr>
      <w:r w:rsidRPr="003902F7">
        <w:rPr>
          <w:rFonts w:ascii="Liberation Serif" w:hAnsi="Liberation Serif" w:cs="Times New Roman"/>
          <w:sz w:val="20"/>
        </w:rPr>
        <w:t>4.4</w:t>
      </w:r>
      <w:r w:rsidRPr="003902F7">
        <w:rPr>
          <w:rFonts w:ascii="Liberation Serif" w:hAnsi="Liberation Serif" w:cs="Times New Roman"/>
        </w:rPr>
        <w:t xml:space="preserve"> </w:t>
      </w:r>
      <w:r w:rsidR="00066E91" w:rsidRPr="003902F7">
        <w:rPr>
          <w:rFonts w:ascii="Liberation Serif" w:hAnsi="Liberation Serif" w:cs="Times New Roman"/>
          <w:sz w:val="20"/>
        </w:rPr>
        <w:fldChar w:fldCharType="begin"/>
      </w:r>
      <w:r w:rsidR="00066E91" w:rsidRPr="003902F7">
        <w:rPr>
          <w:rFonts w:ascii="Liberation Serif" w:hAnsi="Liberation Serif" w:cs="Times New Roman"/>
          <w:sz w:val="20"/>
        </w:rPr>
        <w:instrText xml:space="preserve"> HYPERLINK  \l "VehicleInsuranceManagement" </w:instrText>
      </w:r>
      <w:r w:rsidR="00066E91" w:rsidRPr="003902F7">
        <w:rPr>
          <w:rFonts w:ascii="Liberation Serif" w:hAnsi="Liberation Serif" w:cs="Times New Roman"/>
          <w:sz w:val="20"/>
        </w:rPr>
      </w:r>
      <w:r w:rsidR="00066E91" w:rsidRPr="003902F7">
        <w:rPr>
          <w:rFonts w:ascii="Liberation Serif" w:hAnsi="Liberation Serif" w:cs="Times New Roman"/>
          <w:sz w:val="20"/>
        </w:rPr>
        <w:fldChar w:fldCharType="separate"/>
      </w:r>
      <w:r w:rsidRPr="003902F7">
        <w:rPr>
          <w:rStyle w:val="Hyperlink"/>
          <w:rFonts w:ascii="Liberation Serif" w:hAnsi="Liberation Serif" w:cs="Times New Roman"/>
          <w:sz w:val="20"/>
        </w:rPr>
        <w:t>Vehicle Insurance Management</w:t>
      </w:r>
      <w:r w:rsidR="00066E91" w:rsidRPr="003902F7">
        <w:rPr>
          <w:rFonts w:ascii="Liberation Serif" w:hAnsi="Liberation Serif" w:cs="Times New Roman"/>
          <w:sz w:val="20"/>
        </w:rPr>
        <w:fldChar w:fldCharType="end"/>
      </w:r>
      <w:r w:rsidRPr="003902F7">
        <w:rPr>
          <w:rFonts w:ascii="Liberation Serif" w:hAnsi="Liberation Serif" w:cs="Liberation Serif"/>
          <w:sz w:val="20"/>
          <w:szCs w:val="20"/>
        </w:rPr>
        <w:tab/>
      </w:r>
      <w:hyperlink w:anchor="bookmark19" w:history="1">
        <w:r w:rsidR="006E4077" w:rsidRPr="003902F7">
          <w:rPr>
            <w:rFonts w:ascii="Liberation Serif" w:hAnsi="Liberation Serif" w:cs="Liberation Serif"/>
            <w:spacing w:val="-5"/>
            <w:sz w:val="20"/>
            <w:szCs w:val="20"/>
          </w:rPr>
          <w:t>19</w:t>
        </w:r>
      </w:hyperlink>
      <w:hyperlink w:anchor="bookmark19" w:history="1">
        <w:r w:rsidR="006E4077" w:rsidRPr="003902F7">
          <w:rPr>
            <w:rFonts w:ascii="Liberation Serif" w:hAnsi="Liberation Serif" w:cs="Liberation Serif"/>
            <w:spacing w:val="-5"/>
            <w:sz w:val="20"/>
            <w:szCs w:val="20"/>
          </w:rPr>
          <w:t>-21</w:t>
        </w:r>
      </w:hyperlink>
    </w:p>
    <w:p w:rsidR="00717293" w:rsidRPr="003902F7" w:rsidRDefault="006E7AC8" w:rsidP="00717293">
      <w:pPr>
        <w:pStyle w:val="ListParagraph"/>
        <w:tabs>
          <w:tab w:val="left" w:pos="1084"/>
          <w:tab w:val="right" w:leader="dot" w:pos="9498"/>
        </w:tabs>
        <w:kinsoku w:val="0"/>
        <w:overflowPunct w:val="0"/>
        <w:spacing w:before="1"/>
        <w:ind w:left="720" w:firstLine="0"/>
        <w:rPr>
          <w:rFonts w:ascii="Liberation Serif" w:hAnsi="Liberation Serif" w:cs="Liberation Serif"/>
          <w:w w:val="95"/>
          <w:sz w:val="20"/>
          <w:szCs w:val="20"/>
        </w:rPr>
      </w:pPr>
      <w:r w:rsidRPr="003902F7">
        <w:rPr>
          <w:rFonts w:ascii="Liberation Serif" w:hAnsi="Liberation Serif" w:cs="Times New Roman"/>
          <w:sz w:val="20"/>
        </w:rPr>
        <w:t>4.5</w:t>
      </w:r>
      <w:r w:rsidR="00717293" w:rsidRPr="003902F7">
        <w:rPr>
          <w:rFonts w:ascii="Liberation Serif" w:hAnsi="Liberation Serif" w:cs="Times New Roman"/>
          <w:sz w:val="20"/>
        </w:rPr>
        <w:t xml:space="preserve"> </w:t>
      </w:r>
      <w:r w:rsidR="00066E91" w:rsidRPr="003902F7">
        <w:rPr>
          <w:rFonts w:ascii="Liberation Serif" w:hAnsi="Liberation Serif" w:cs="Times New Roman"/>
          <w:sz w:val="20"/>
        </w:rPr>
        <w:fldChar w:fldCharType="begin"/>
      </w:r>
      <w:r w:rsidR="00066E91" w:rsidRPr="003902F7">
        <w:rPr>
          <w:rFonts w:ascii="Liberation Serif" w:hAnsi="Liberation Serif" w:cs="Times New Roman"/>
          <w:sz w:val="20"/>
        </w:rPr>
        <w:instrText xml:space="preserve"> HYPERLINK  \l "SpecialInstructionsforAdministrators" </w:instrText>
      </w:r>
      <w:r w:rsidR="00066E91" w:rsidRPr="003902F7">
        <w:rPr>
          <w:rFonts w:ascii="Liberation Serif" w:hAnsi="Liberation Serif" w:cs="Times New Roman"/>
          <w:sz w:val="20"/>
        </w:rPr>
      </w:r>
      <w:r w:rsidR="00066E91" w:rsidRPr="003902F7">
        <w:rPr>
          <w:rFonts w:ascii="Liberation Serif" w:hAnsi="Liberation Serif" w:cs="Times New Roman"/>
          <w:sz w:val="20"/>
        </w:rPr>
        <w:fldChar w:fldCharType="separate"/>
      </w:r>
      <w:r w:rsidRPr="003902F7">
        <w:rPr>
          <w:rStyle w:val="Hyperlink"/>
          <w:rFonts w:ascii="Liberation Serif" w:hAnsi="Liberation Serif" w:cs="Times New Roman"/>
          <w:sz w:val="20"/>
        </w:rPr>
        <w:t>Special Instructions for Administrators</w:t>
      </w:r>
      <w:r w:rsidR="00066E91" w:rsidRPr="003902F7">
        <w:rPr>
          <w:rFonts w:ascii="Liberation Serif" w:hAnsi="Liberation Serif" w:cs="Times New Roman"/>
          <w:sz w:val="20"/>
        </w:rPr>
        <w:fldChar w:fldCharType="end"/>
      </w:r>
      <w:r w:rsidRPr="003902F7">
        <w:rPr>
          <w:rFonts w:ascii="Liberation Serif" w:hAnsi="Liberation Serif" w:cs="Liberation Serif"/>
          <w:sz w:val="20"/>
          <w:szCs w:val="20"/>
        </w:rPr>
        <w:tab/>
      </w:r>
      <w:hyperlink w:anchor="bookmark19" w:history="1">
        <w:r w:rsidR="006E4077" w:rsidRPr="003902F7">
          <w:rPr>
            <w:rFonts w:ascii="Liberation Serif" w:hAnsi="Liberation Serif" w:cs="Liberation Serif"/>
            <w:spacing w:val="-5"/>
            <w:sz w:val="20"/>
            <w:szCs w:val="20"/>
          </w:rPr>
          <w:t>21</w:t>
        </w:r>
      </w:hyperlink>
      <w:hyperlink w:anchor="bookmark19" w:history="1">
        <w:r w:rsidR="006E4077" w:rsidRPr="003902F7">
          <w:rPr>
            <w:rFonts w:ascii="Liberation Serif" w:hAnsi="Liberation Serif" w:cs="Liberation Serif"/>
            <w:spacing w:val="-5"/>
            <w:sz w:val="20"/>
            <w:szCs w:val="20"/>
          </w:rPr>
          <w:t>-24</w:t>
        </w:r>
      </w:hyperlink>
    </w:p>
    <w:p w:rsidR="006E7AC8" w:rsidRPr="003902F7" w:rsidRDefault="00717293" w:rsidP="00717293">
      <w:pPr>
        <w:pStyle w:val="ListParagraph"/>
        <w:tabs>
          <w:tab w:val="left" w:pos="1084"/>
          <w:tab w:val="right" w:leader="dot" w:pos="9498"/>
        </w:tabs>
        <w:kinsoku w:val="0"/>
        <w:overflowPunct w:val="0"/>
        <w:spacing w:before="1"/>
        <w:ind w:left="500" w:firstLine="0"/>
        <w:rPr>
          <w:rFonts w:ascii="Liberation Serif" w:hAnsi="Liberation Serif" w:cs="Liberation Serif"/>
          <w:w w:val="95"/>
          <w:sz w:val="20"/>
          <w:szCs w:val="20"/>
        </w:rPr>
      </w:pPr>
      <w:r w:rsidRPr="003902F7">
        <w:rPr>
          <w:rFonts w:ascii="Liberation Serif" w:hAnsi="Liberation Serif" w:cs="Liberation Serif"/>
          <w:w w:val="95"/>
          <w:sz w:val="20"/>
          <w:szCs w:val="20"/>
        </w:rPr>
        <w:tab/>
      </w:r>
      <w:r w:rsidR="006E7AC8" w:rsidRPr="003902F7">
        <w:rPr>
          <w:rFonts w:ascii="Liberation Serif" w:hAnsi="Liberation Serif" w:cs="Times New Roman"/>
          <w:sz w:val="20"/>
        </w:rPr>
        <w:t>4.5.1</w:t>
      </w:r>
      <w:r w:rsidR="006E7AC8" w:rsidRPr="003902F7">
        <w:rPr>
          <w:rFonts w:ascii="Liberation Serif" w:hAnsi="Liberation Serif" w:cs="Times New Roman"/>
        </w:rPr>
        <w:t xml:space="preserve"> </w:t>
      </w:r>
      <w:r w:rsidR="006E7AC8" w:rsidRPr="003902F7">
        <w:rPr>
          <w:rFonts w:ascii="Liberation Serif" w:hAnsi="Liberation Serif" w:cs="Times New Roman"/>
          <w:sz w:val="20"/>
        </w:rPr>
        <w:t>Manage User List</w:t>
      </w:r>
      <w:r w:rsidR="006E7AC8" w:rsidRPr="003902F7">
        <w:rPr>
          <w:rFonts w:ascii="Liberation Serif" w:hAnsi="Liberation Serif" w:cs="Liberation Serif"/>
          <w:sz w:val="20"/>
          <w:szCs w:val="20"/>
        </w:rPr>
        <w:tab/>
      </w:r>
      <w:hyperlink w:anchor="bookmark19" w:history="1">
        <w:r w:rsidR="001D4180" w:rsidRPr="003902F7">
          <w:rPr>
            <w:rFonts w:ascii="Liberation Serif" w:hAnsi="Liberation Serif" w:cs="Liberation Serif"/>
            <w:spacing w:val="-5"/>
            <w:sz w:val="20"/>
            <w:szCs w:val="20"/>
          </w:rPr>
          <w:t>21</w:t>
        </w:r>
      </w:hyperlink>
      <w:hyperlink w:anchor="bookmark19" w:history="1">
        <w:r w:rsidR="001D4180" w:rsidRPr="003902F7">
          <w:rPr>
            <w:rFonts w:ascii="Liberation Serif" w:hAnsi="Liberation Serif" w:cs="Liberation Serif"/>
            <w:spacing w:val="-5"/>
            <w:sz w:val="20"/>
            <w:szCs w:val="20"/>
          </w:rPr>
          <w:t>-23</w:t>
        </w:r>
      </w:hyperlink>
    </w:p>
    <w:p w:rsidR="006E7AC8" w:rsidRPr="003902F7" w:rsidRDefault="00717293" w:rsidP="00717293">
      <w:pPr>
        <w:pStyle w:val="ListParagraph"/>
        <w:tabs>
          <w:tab w:val="left" w:pos="1084"/>
          <w:tab w:val="right" w:leader="dot" w:pos="9498"/>
        </w:tabs>
        <w:kinsoku w:val="0"/>
        <w:overflowPunct w:val="0"/>
        <w:spacing w:before="1"/>
        <w:ind w:left="0" w:firstLine="0"/>
        <w:rPr>
          <w:rFonts w:ascii="Liberation Serif" w:hAnsi="Liberation Serif" w:cs="Liberation Serif"/>
          <w:w w:val="95"/>
          <w:sz w:val="20"/>
          <w:szCs w:val="20"/>
        </w:rPr>
      </w:pPr>
      <w:r w:rsidRPr="003902F7">
        <w:rPr>
          <w:rFonts w:ascii="Liberation Serif" w:hAnsi="Liberation Serif" w:cs="Times New Roman"/>
          <w:sz w:val="20"/>
        </w:rPr>
        <w:tab/>
      </w:r>
      <w:r w:rsidR="006E7AC8" w:rsidRPr="003902F7">
        <w:rPr>
          <w:rFonts w:ascii="Liberation Serif" w:hAnsi="Liberation Serif" w:cs="Times New Roman"/>
          <w:sz w:val="20"/>
        </w:rPr>
        <w:t>4.5.2</w:t>
      </w:r>
      <w:r w:rsidR="006E7AC8" w:rsidRPr="003902F7">
        <w:rPr>
          <w:rFonts w:ascii="Liberation Serif" w:hAnsi="Liberation Serif" w:cs="Times New Roman"/>
        </w:rPr>
        <w:t xml:space="preserve"> </w:t>
      </w:r>
      <w:r w:rsidR="006E7AC8" w:rsidRPr="003902F7">
        <w:rPr>
          <w:rFonts w:ascii="Liberation Serif" w:hAnsi="Liberation Serif" w:cs="Times New Roman"/>
          <w:sz w:val="20"/>
        </w:rPr>
        <w:t>Manage System Information</w:t>
      </w:r>
      <w:r w:rsidR="006E7AC8" w:rsidRPr="003902F7">
        <w:rPr>
          <w:rFonts w:ascii="Liberation Serif" w:hAnsi="Liberation Serif" w:cs="Liberation Serif"/>
          <w:sz w:val="20"/>
          <w:szCs w:val="20"/>
        </w:rPr>
        <w:tab/>
      </w:r>
      <w:hyperlink w:anchor="bookmark19" w:history="1">
        <w:r w:rsidR="001D4180" w:rsidRPr="003902F7">
          <w:rPr>
            <w:rFonts w:ascii="Liberation Serif" w:hAnsi="Liberation Serif" w:cs="Liberation Serif"/>
            <w:spacing w:val="-5"/>
            <w:sz w:val="20"/>
            <w:szCs w:val="20"/>
          </w:rPr>
          <w:t>23</w:t>
        </w:r>
      </w:hyperlink>
      <w:hyperlink w:anchor="bookmark19" w:history="1">
        <w:r w:rsidR="001D4180" w:rsidRPr="003902F7">
          <w:rPr>
            <w:rFonts w:ascii="Liberation Serif" w:hAnsi="Liberation Serif" w:cs="Liberation Serif"/>
            <w:spacing w:val="-5"/>
            <w:sz w:val="20"/>
            <w:szCs w:val="20"/>
          </w:rPr>
          <w:t>-24</w:t>
        </w:r>
      </w:hyperlink>
    </w:p>
    <w:p w:rsidR="00E07502" w:rsidRPr="003902F7" w:rsidRDefault="00E8646D">
      <w:pPr>
        <w:pStyle w:val="ListParagraph"/>
        <w:numPr>
          <w:ilvl w:val="1"/>
          <w:numId w:val="6"/>
        </w:numPr>
        <w:tabs>
          <w:tab w:val="left" w:pos="861"/>
          <w:tab w:val="right" w:leader="dot" w:pos="9499"/>
        </w:tabs>
        <w:kinsoku w:val="0"/>
        <w:overflowPunct w:val="0"/>
        <w:spacing w:before="124"/>
        <w:ind w:hanging="721"/>
        <w:rPr>
          <w:rFonts w:ascii="Liberation Serif" w:hAnsi="Liberation Serif" w:cs="Liberation Serif"/>
          <w:b/>
          <w:bCs/>
          <w:i/>
          <w:iCs/>
          <w:color w:val="000000"/>
          <w:sz w:val="22"/>
          <w:szCs w:val="22"/>
        </w:rPr>
      </w:pPr>
      <w:r w:rsidRPr="003902F7">
        <w:rPr>
          <w:rFonts w:ascii="Liberation Serif" w:hAnsi="Liberation Serif" w:cs="Liberation Serif"/>
          <w:b/>
          <w:bCs/>
          <w:i/>
          <w:iCs/>
          <w:spacing w:val="-2"/>
          <w:sz w:val="22"/>
          <w:szCs w:val="22"/>
        </w:rPr>
        <w:fldChar w:fldCharType="begin"/>
      </w:r>
      <w:r w:rsidRPr="003902F7">
        <w:rPr>
          <w:rFonts w:ascii="Liberation Serif" w:hAnsi="Liberation Serif" w:cs="Liberation Serif"/>
          <w:b/>
          <w:bCs/>
          <w:i/>
          <w:iCs/>
          <w:spacing w:val="-2"/>
          <w:sz w:val="22"/>
          <w:szCs w:val="22"/>
        </w:rPr>
        <w:instrText xml:space="preserve"> HYPERLINK  \l "5.0 REPORTING" </w:instrText>
      </w:r>
      <w:r w:rsidRPr="003902F7">
        <w:rPr>
          <w:rFonts w:ascii="Liberation Serif" w:hAnsi="Liberation Serif" w:cs="Liberation Serif"/>
          <w:b/>
          <w:bCs/>
          <w:i/>
          <w:iCs/>
          <w:spacing w:val="-2"/>
          <w:sz w:val="22"/>
          <w:szCs w:val="22"/>
        </w:rPr>
      </w:r>
      <w:r w:rsidRPr="003902F7">
        <w:rPr>
          <w:rFonts w:ascii="Liberation Serif" w:hAnsi="Liberation Serif" w:cs="Liberation Serif"/>
          <w:b/>
          <w:bCs/>
          <w:i/>
          <w:iCs/>
          <w:spacing w:val="-2"/>
          <w:sz w:val="22"/>
          <w:szCs w:val="22"/>
        </w:rPr>
        <w:fldChar w:fldCharType="separate"/>
      </w:r>
      <w:r w:rsidR="00E07502" w:rsidRPr="003902F7">
        <w:rPr>
          <w:rStyle w:val="Hyperlink"/>
          <w:rFonts w:ascii="Liberation Serif" w:hAnsi="Liberation Serif" w:cs="Liberation Serif"/>
          <w:b/>
          <w:bCs/>
          <w:i/>
          <w:iCs/>
          <w:spacing w:val="-2"/>
          <w:sz w:val="22"/>
          <w:szCs w:val="22"/>
        </w:rPr>
        <w:t>REPORTING</w:t>
      </w:r>
      <w:r w:rsidRPr="003902F7">
        <w:rPr>
          <w:rFonts w:ascii="Liberation Serif" w:hAnsi="Liberation Serif" w:cs="Liberation Serif"/>
          <w:b/>
          <w:bCs/>
          <w:i/>
          <w:iCs/>
          <w:spacing w:val="-2"/>
          <w:sz w:val="22"/>
          <w:szCs w:val="22"/>
        </w:rPr>
        <w:fldChar w:fldCharType="end"/>
      </w:r>
      <w:r w:rsidR="00E07502" w:rsidRPr="003902F7">
        <w:rPr>
          <w:rFonts w:ascii="Liberation Serif" w:hAnsi="Liberation Serif" w:cs="Liberation Serif"/>
          <w:sz w:val="22"/>
          <w:szCs w:val="22"/>
        </w:rPr>
        <w:tab/>
      </w:r>
      <w:hyperlink w:anchor="bookmark25" w:history="1">
        <w:r w:rsidR="001D4180" w:rsidRPr="003902F7">
          <w:rPr>
            <w:rFonts w:ascii="Liberation Serif" w:hAnsi="Liberation Serif" w:cs="Liberation Serif"/>
            <w:b/>
            <w:bCs/>
            <w:i/>
            <w:iCs/>
            <w:spacing w:val="-5"/>
            <w:sz w:val="22"/>
            <w:szCs w:val="22"/>
          </w:rPr>
          <w:t>25</w:t>
        </w:r>
        <w:r w:rsidR="00E07502" w:rsidRPr="003902F7">
          <w:rPr>
            <w:rFonts w:ascii="Liberation Serif" w:hAnsi="Liberation Serif" w:cs="Liberation Serif"/>
            <w:b/>
            <w:bCs/>
            <w:i/>
            <w:iCs/>
            <w:spacing w:val="-5"/>
            <w:sz w:val="22"/>
            <w:szCs w:val="22"/>
          </w:rPr>
          <w:t>-</w:t>
        </w:r>
      </w:hyperlink>
      <w:hyperlink w:anchor="bookmark25" w:history="1">
        <w:r w:rsidR="001D4180" w:rsidRPr="003902F7">
          <w:rPr>
            <w:rFonts w:ascii="Liberation Serif" w:hAnsi="Liberation Serif" w:cs="Liberation Serif"/>
            <w:b/>
            <w:bCs/>
            <w:i/>
            <w:iCs/>
            <w:sz w:val="22"/>
            <w:szCs w:val="22"/>
          </w:rPr>
          <w:t>27</w:t>
        </w:r>
      </w:hyperlink>
    </w:p>
    <w:p w:rsidR="00E07502" w:rsidRPr="003902F7" w:rsidRDefault="00E8646D">
      <w:pPr>
        <w:pStyle w:val="ListParagraph"/>
        <w:numPr>
          <w:ilvl w:val="1"/>
          <w:numId w:val="6"/>
        </w:numPr>
        <w:tabs>
          <w:tab w:val="left" w:pos="1101"/>
          <w:tab w:val="right" w:leader="dot" w:pos="9499"/>
        </w:tabs>
        <w:kinsoku w:val="0"/>
        <w:overflowPunct w:val="0"/>
        <w:spacing w:before="126"/>
        <w:ind w:left="1100" w:hanging="721"/>
        <w:rPr>
          <w:rFonts w:ascii="Liberation Serif" w:hAnsi="Liberation Serif" w:cs="Liberation Serif"/>
          <w:b/>
          <w:bCs/>
          <w:color w:val="000000"/>
          <w:sz w:val="22"/>
          <w:szCs w:val="22"/>
        </w:rPr>
      </w:pPr>
      <w:r w:rsidRPr="003902F7">
        <w:rPr>
          <w:rFonts w:ascii="Liberation Serif" w:hAnsi="Liberation Serif" w:cs="Liberation Serif"/>
          <w:b/>
          <w:sz w:val="22"/>
          <w:szCs w:val="22"/>
        </w:rPr>
        <w:fldChar w:fldCharType="begin"/>
      </w:r>
      <w:r w:rsidRPr="003902F7">
        <w:rPr>
          <w:rFonts w:ascii="Liberation Serif" w:hAnsi="Liberation Serif" w:cs="Liberation Serif"/>
          <w:b/>
          <w:sz w:val="22"/>
          <w:szCs w:val="22"/>
        </w:rPr>
        <w:instrText xml:space="preserve"> HYPERLINK  \l "GeneratingaReport" </w:instrText>
      </w:r>
      <w:r w:rsidRPr="003902F7">
        <w:rPr>
          <w:rFonts w:ascii="Liberation Serif" w:hAnsi="Liberation Serif" w:cs="Liberation Serif"/>
          <w:b/>
          <w:sz w:val="22"/>
          <w:szCs w:val="22"/>
        </w:rPr>
      </w:r>
      <w:r w:rsidRPr="003902F7">
        <w:rPr>
          <w:rFonts w:ascii="Liberation Serif" w:hAnsi="Liberation Serif" w:cs="Liberation Serif"/>
          <w:b/>
          <w:sz w:val="22"/>
          <w:szCs w:val="22"/>
        </w:rPr>
        <w:fldChar w:fldCharType="separate"/>
      </w:r>
      <w:r w:rsidR="00A0278A" w:rsidRPr="003902F7">
        <w:rPr>
          <w:rStyle w:val="Hyperlink"/>
          <w:rFonts w:ascii="Liberation Serif" w:hAnsi="Liberation Serif" w:cs="Liberation Serif"/>
          <w:b/>
          <w:sz w:val="22"/>
          <w:szCs w:val="22"/>
        </w:rPr>
        <w:t>G</w:t>
      </w:r>
      <w:r w:rsidRPr="003902F7">
        <w:rPr>
          <w:rStyle w:val="Hyperlink"/>
          <w:rFonts w:ascii="Liberation Serif" w:hAnsi="Liberation Serif" w:cs="Liberation Serif"/>
          <w:b/>
          <w:sz w:val="22"/>
          <w:szCs w:val="22"/>
        </w:rPr>
        <w:t>enerating a</w:t>
      </w:r>
      <w:r w:rsidR="00A0278A" w:rsidRPr="003902F7">
        <w:rPr>
          <w:rStyle w:val="Hyperlink"/>
          <w:rFonts w:ascii="Liberation Serif" w:hAnsi="Liberation Serif" w:cs="Liberation Serif"/>
          <w:b/>
          <w:sz w:val="22"/>
          <w:szCs w:val="22"/>
        </w:rPr>
        <w:t xml:space="preserve"> Report</w:t>
      </w:r>
      <w:r w:rsidRPr="003902F7">
        <w:rPr>
          <w:rFonts w:ascii="Liberation Serif" w:hAnsi="Liberation Serif" w:cs="Liberation Serif"/>
          <w:b/>
          <w:sz w:val="22"/>
          <w:szCs w:val="22"/>
        </w:rPr>
        <w:fldChar w:fldCharType="end"/>
      </w:r>
      <w:r w:rsidR="00A0278A" w:rsidRPr="003902F7">
        <w:rPr>
          <w:rFonts w:ascii="Liberation Serif" w:hAnsi="Liberation Serif" w:cs="Liberation Serif"/>
          <w:b/>
          <w:sz w:val="22"/>
          <w:szCs w:val="22"/>
        </w:rPr>
        <w:t xml:space="preserve"> </w:t>
      </w:r>
      <w:r w:rsidR="00E07502" w:rsidRPr="003902F7">
        <w:rPr>
          <w:rFonts w:ascii="Liberation Serif" w:hAnsi="Liberation Serif" w:cs="Liberation Serif"/>
          <w:sz w:val="22"/>
          <w:szCs w:val="22"/>
        </w:rPr>
        <w:tab/>
      </w:r>
      <w:hyperlink w:anchor="bookmark26" w:history="1">
        <w:r w:rsidR="001D4180" w:rsidRPr="003902F7">
          <w:rPr>
            <w:rFonts w:ascii="Liberation Serif" w:hAnsi="Liberation Serif" w:cs="Liberation Serif"/>
            <w:b/>
            <w:bCs/>
            <w:spacing w:val="-5"/>
            <w:sz w:val="22"/>
            <w:szCs w:val="22"/>
          </w:rPr>
          <w:t>26-26</w:t>
        </w:r>
      </w:hyperlink>
    </w:p>
    <w:p w:rsidR="00E07502" w:rsidRPr="003902F7" w:rsidRDefault="00E8646D">
      <w:pPr>
        <w:pStyle w:val="ListParagraph"/>
        <w:numPr>
          <w:ilvl w:val="1"/>
          <w:numId w:val="6"/>
        </w:numPr>
        <w:tabs>
          <w:tab w:val="left" w:pos="1101"/>
          <w:tab w:val="right" w:leader="dot" w:pos="9499"/>
        </w:tabs>
        <w:kinsoku w:val="0"/>
        <w:overflowPunct w:val="0"/>
        <w:spacing w:before="127"/>
        <w:ind w:left="1100" w:hanging="721"/>
        <w:rPr>
          <w:rFonts w:ascii="Liberation Serif" w:hAnsi="Liberation Serif" w:cs="Liberation Serif"/>
          <w:b/>
          <w:bCs/>
          <w:color w:val="000000"/>
          <w:sz w:val="22"/>
          <w:szCs w:val="22"/>
        </w:rPr>
      </w:pPr>
      <w:r w:rsidRPr="003902F7">
        <w:rPr>
          <w:rFonts w:ascii="Liberation Serif" w:hAnsi="Liberation Serif" w:cs="Liberation Serif"/>
          <w:b/>
          <w:sz w:val="22"/>
          <w:szCs w:val="22"/>
        </w:rPr>
        <w:fldChar w:fldCharType="begin"/>
      </w:r>
      <w:r w:rsidRPr="003902F7">
        <w:rPr>
          <w:rFonts w:ascii="Liberation Serif" w:hAnsi="Liberation Serif" w:cs="Liberation Serif"/>
          <w:b/>
          <w:sz w:val="22"/>
          <w:szCs w:val="22"/>
        </w:rPr>
        <w:instrText xml:space="preserve"> HYPERLINK  \l "PrintingaReport" </w:instrText>
      </w:r>
      <w:r w:rsidRPr="003902F7">
        <w:rPr>
          <w:rFonts w:ascii="Liberation Serif" w:hAnsi="Liberation Serif" w:cs="Liberation Serif"/>
          <w:b/>
          <w:sz w:val="22"/>
          <w:szCs w:val="22"/>
        </w:rPr>
      </w:r>
      <w:r w:rsidRPr="003902F7">
        <w:rPr>
          <w:rFonts w:ascii="Liberation Serif" w:hAnsi="Liberation Serif" w:cs="Liberation Serif"/>
          <w:b/>
          <w:sz w:val="22"/>
          <w:szCs w:val="22"/>
        </w:rPr>
        <w:fldChar w:fldCharType="separate"/>
      </w:r>
      <w:r w:rsidR="00A0278A" w:rsidRPr="003902F7">
        <w:rPr>
          <w:rStyle w:val="Hyperlink"/>
          <w:rFonts w:ascii="Liberation Serif" w:hAnsi="Liberation Serif" w:cs="Liberation Serif"/>
          <w:b/>
          <w:sz w:val="22"/>
          <w:szCs w:val="22"/>
        </w:rPr>
        <w:t>P</w:t>
      </w:r>
      <w:r w:rsidRPr="003902F7">
        <w:rPr>
          <w:rStyle w:val="Hyperlink"/>
          <w:rFonts w:ascii="Liberation Serif" w:hAnsi="Liberation Serif" w:cs="Liberation Serif"/>
          <w:b/>
          <w:sz w:val="22"/>
          <w:szCs w:val="22"/>
        </w:rPr>
        <w:t>rinting a Report</w:t>
      </w:r>
      <w:r w:rsidRPr="003902F7">
        <w:rPr>
          <w:rFonts w:ascii="Liberation Serif" w:hAnsi="Liberation Serif" w:cs="Liberation Serif"/>
          <w:b/>
          <w:sz w:val="22"/>
          <w:szCs w:val="22"/>
        </w:rPr>
        <w:fldChar w:fldCharType="end"/>
      </w:r>
      <w:r w:rsidR="00E07502" w:rsidRPr="003902F7">
        <w:rPr>
          <w:rFonts w:ascii="Liberation Serif" w:hAnsi="Liberation Serif" w:cs="Liberation Serif"/>
          <w:sz w:val="22"/>
          <w:szCs w:val="22"/>
        </w:rPr>
        <w:tab/>
      </w:r>
      <w:hyperlink w:anchor="bookmark27" w:history="1">
        <w:r w:rsidR="001D4180" w:rsidRPr="003902F7">
          <w:rPr>
            <w:rFonts w:ascii="Liberation Serif" w:hAnsi="Liberation Serif" w:cs="Liberation Serif"/>
            <w:b/>
            <w:bCs/>
            <w:spacing w:val="-7"/>
            <w:w w:val="95"/>
            <w:sz w:val="22"/>
            <w:szCs w:val="22"/>
          </w:rPr>
          <w:t>26</w:t>
        </w:r>
        <w:r w:rsidR="00E07502" w:rsidRPr="003902F7">
          <w:rPr>
            <w:rFonts w:ascii="Liberation Serif" w:hAnsi="Liberation Serif" w:cs="Liberation Serif"/>
            <w:b/>
            <w:bCs/>
            <w:spacing w:val="-7"/>
            <w:w w:val="95"/>
            <w:sz w:val="22"/>
            <w:szCs w:val="22"/>
          </w:rPr>
          <w:t>-</w:t>
        </w:r>
      </w:hyperlink>
      <w:hyperlink w:anchor="bookmark27" w:history="1">
        <w:r w:rsidR="001D4180" w:rsidRPr="003902F7">
          <w:rPr>
            <w:rFonts w:ascii="Liberation Serif" w:hAnsi="Liberation Serif" w:cs="Liberation Serif"/>
            <w:b/>
            <w:bCs/>
            <w:sz w:val="22"/>
            <w:szCs w:val="22"/>
          </w:rPr>
          <w:t>27</w:t>
        </w:r>
      </w:hyperlink>
    </w:p>
    <w:p w:rsidR="00E07502" w:rsidRPr="003902F7" w:rsidRDefault="00E07502">
      <w:pPr>
        <w:pStyle w:val="ListParagraph"/>
        <w:numPr>
          <w:ilvl w:val="1"/>
          <w:numId w:val="6"/>
        </w:numPr>
        <w:tabs>
          <w:tab w:val="left" w:pos="1101"/>
          <w:tab w:val="right" w:leader="dot" w:pos="9499"/>
        </w:tabs>
        <w:kinsoku w:val="0"/>
        <w:overflowPunct w:val="0"/>
        <w:spacing w:before="127"/>
        <w:ind w:left="1100" w:hanging="721"/>
        <w:rPr>
          <w:rFonts w:ascii="Liberation Serif" w:hAnsi="Liberation Serif" w:cs="Liberation Serif"/>
          <w:b/>
          <w:bCs/>
          <w:color w:val="000000"/>
          <w:sz w:val="22"/>
          <w:szCs w:val="22"/>
        </w:rPr>
        <w:sectPr w:rsidR="00E07502" w:rsidRPr="003902F7">
          <w:footerReference w:type="default" r:id="rId9"/>
          <w:pgSz w:w="12240" w:h="15840"/>
          <w:pgMar w:top="1180" w:right="1300" w:bottom="1140" w:left="1300" w:header="0" w:footer="955" w:gutter="0"/>
          <w:pgNumType w:start="2"/>
          <w:cols w:space="720"/>
          <w:noEndnote/>
        </w:sectPr>
      </w:pPr>
    </w:p>
    <w:p w:rsidR="00E07502" w:rsidRPr="003902F7" w:rsidRDefault="00E07502">
      <w:pPr>
        <w:pStyle w:val="BodyText"/>
        <w:kinsoku w:val="0"/>
        <w:overflowPunct w:val="0"/>
        <w:rPr>
          <w:b/>
          <w:bCs/>
          <w:sz w:val="30"/>
          <w:szCs w:val="30"/>
        </w:rPr>
      </w:pPr>
    </w:p>
    <w:p w:rsidR="00E07502" w:rsidRPr="003902F7" w:rsidRDefault="00E07502">
      <w:pPr>
        <w:pStyle w:val="BodyText"/>
        <w:kinsoku w:val="0"/>
        <w:overflowPunct w:val="0"/>
        <w:rPr>
          <w:b/>
          <w:bCs/>
          <w:sz w:val="30"/>
          <w:szCs w:val="30"/>
        </w:rPr>
      </w:pPr>
    </w:p>
    <w:p w:rsidR="00E07502" w:rsidRPr="003902F7" w:rsidRDefault="00E07502">
      <w:pPr>
        <w:pStyle w:val="BodyText"/>
        <w:kinsoku w:val="0"/>
        <w:overflowPunct w:val="0"/>
        <w:rPr>
          <w:b/>
          <w:bCs/>
          <w:sz w:val="30"/>
          <w:szCs w:val="30"/>
        </w:rPr>
      </w:pPr>
    </w:p>
    <w:p w:rsidR="00E07502" w:rsidRPr="003902F7" w:rsidRDefault="00E07502">
      <w:pPr>
        <w:pStyle w:val="BodyText"/>
        <w:kinsoku w:val="0"/>
        <w:overflowPunct w:val="0"/>
        <w:rPr>
          <w:b/>
          <w:bCs/>
          <w:sz w:val="30"/>
          <w:szCs w:val="30"/>
        </w:rPr>
      </w:pPr>
    </w:p>
    <w:p w:rsidR="00E07502" w:rsidRPr="003902F7" w:rsidRDefault="00E07502">
      <w:pPr>
        <w:pStyle w:val="BodyText"/>
        <w:kinsoku w:val="0"/>
        <w:overflowPunct w:val="0"/>
        <w:rPr>
          <w:b/>
          <w:bCs/>
          <w:sz w:val="30"/>
          <w:szCs w:val="30"/>
        </w:rPr>
      </w:pPr>
    </w:p>
    <w:p w:rsidR="00E07502" w:rsidRPr="003902F7" w:rsidRDefault="00E07502">
      <w:pPr>
        <w:pStyle w:val="BodyText"/>
        <w:kinsoku w:val="0"/>
        <w:overflowPunct w:val="0"/>
        <w:rPr>
          <w:b/>
          <w:bCs/>
          <w:sz w:val="30"/>
          <w:szCs w:val="30"/>
        </w:rPr>
      </w:pPr>
    </w:p>
    <w:p w:rsidR="00E07502" w:rsidRPr="003902F7" w:rsidRDefault="00E07502">
      <w:pPr>
        <w:pStyle w:val="BodyText"/>
        <w:kinsoku w:val="0"/>
        <w:overflowPunct w:val="0"/>
        <w:rPr>
          <w:b/>
          <w:bCs/>
          <w:sz w:val="30"/>
          <w:szCs w:val="30"/>
        </w:rPr>
      </w:pPr>
    </w:p>
    <w:p w:rsidR="00E07502" w:rsidRPr="003902F7" w:rsidRDefault="00E07502">
      <w:pPr>
        <w:pStyle w:val="BodyText"/>
        <w:kinsoku w:val="0"/>
        <w:overflowPunct w:val="0"/>
        <w:rPr>
          <w:b/>
          <w:bCs/>
          <w:sz w:val="30"/>
          <w:szCs w:val="30"/>
        </w:rPr>
      </w:pPr>
    </w:p>
    <w:p w:rsidR="00E07502" w:rsidRPr="003902F7" w:rsidRDefault="00E07502">
      <w:pPr>
        <w:pStyle w:val="BodyText"/>
        <w:kinsoku w:val="0"/>
        <w:overflowPunct w:val="0"/>
        <w:rPr>
          <w:b/>
          <w:bCs/>
          <w:sz w:val="30"/>
          <w:szCs w:val="30"/>
        </w:rPr>
      </w:pPr>
    </w:p>
    <w:p w:rsidR="00E07502" w:rsidRPr="003902F7" w:rsidRDefault="00E07502">
      <w:pPr>
        <w:pStyle w:val="BodyText"/>
        <w:kinsoku w:val="0"/>
        <w:overflowPunct w:val="0"/>
        <w:rPr>
          <w:b/>
          <w:bCs/>
          <w:sz w:val="30"/>
          <w:szCs w:val="30"/>
        </w:rPr>
      </w:pPr>
    </w:p>
    <w:p w:rsidR="00E07502" w:rsidRPr="003902F7" w:rsidRDefault="00E07502">
      <w:pPr>
        <w:pStyle w:val="BodyText"/>
        <w:kinsoku w:val="0"/>
        <w:overflowPunct w:val="0"/>
        <w:rPr>
          <w:b/>
          <w:bCs/>
          <w:sz w:val="30"/>
          <w:szCs w:val="30"/>
        </w:rPr>
      </w:pPr>
    </w:p>
    <w:p w:rsidR="00E07502" w:rsidRPr="003902F7" w:rsidRDefault="00E07502">
      <w:pPr>
        <w:pStyle w:val="BodyText"/>
        <w:kinsoku w:val="0"/>
        <w:overflowPunct w:val="0"/>
        <w:rPr>
          <w:b/>
          <w:bCs/>
          <w:sz w:val="30"/>
          <w:szCs w:val="30"/>
        </w:rPr>
      </w:pPr>
    </w:p>
    <w:p w:rsidR="00E07502" w:rsidRPr="003902F7" w:rsidRDefault="00E07502">
      <w:pPr>
        <w:pStyle w:val="BodyText"/>
        <w:kinsoku w:val="0"/>
        <w:overflowPunct w:val="0"/>
        <w:rPr>
          <w:b/>
          <w:bCs/>
          <w:sz w:val="30"/>
          <w:szCs w:val="30"/>
        </w:rPr>
      </w:pPr>
    </w:p>
    <w:p w:rsidR="00E07502" w:rsidRPr="003902F7" w:rsidRDefault="00E07502">
      <w:pPr>
        <w:pStyle w:val="BodyText"/>
        <w:kinsoku w:val="0"/>
        <w:overflowPunct w:val="0"/>
        <w:rPr>
          <w:b/>
          <w:bCs/>
          <w:sz w:val="30"/>
          <w:szCs w:val="30"/>
        </w:rPr>
      </w:pPr>
    </w:p>
    <w:p w:rsidR="00E07502" w:rsidRPr="003902F7" w:rsidRDefault="00E07502">
      <w:pPr>
        <w:pStyle w:val="BodyText"/>
        <w:kinsoku w:val="0"/>
        <w:overflowPunct w:val="0"/>
        <w:rPr>
          <w:b/>
          <w:bCs/>
          <w:sz w:val="30"/>
          <w:szCs w:val="30"/>
        </w:rPr>
      </w:pPr>
    </w:p>
    <w:p w:rsidR="00E07502" w:rsidRPr="003902F7" w:rsidRDefault="00E07502">
      <w:pPr>
        <w:pStyle w:val="BodyText"/>
        <w:kinsoku w:val="0"/>
        <w:overflowPunct w:val="0"/>
        <w:rPr>
          <w:b/>
          <w:bCs/>
          <w:sz w:val="30"/>
          <w:szCs w:val="30"/>
        </w:rPr>
      </w:pPr>
    </w:p>
    <w:p w:rsidR="00E07502" w:rsidRPr="003902F7" w:rsidRDefault="00E07502">
      <w:pPr>
        <w:pStyle w:val="BodyText"/>
        <w:tabs>
          <w:tab w:val="left" w:pos="6087"/>
        </w:tabs>
        <w:kinsoku w:val="0"/>
        <w:overflowPunct w:val="0"/>
        <w:spacing w:before="183"/>
        <w:ind w:left="5367"/>
        <w:rPr>
          <w:rFonts w:cs="Liberation Sans"/>
          <w:b/>
          <w:bCs/>
          <w:spacing w:val="-2"/>
          <w:sz w:val="28"/>
          <w:szCs w:val="28"/>
        </w:rPr>
      </w:pPr>
      <w:r w:rsidRPr="003902F7">
        <w:rPr>
          <w:rFonts w:cs="Liberation Sans"/>
          <w:b/>
          <w:bCs/>
          <w:spacing w:val="-5"/>
          <w:sz w:val="28"/>
          <w:szCs w:val="28"/>
        </w:rPr>
        <w:t>1.0</w:t>
      </w:r>
      <w:r w:rsidRPr="003902F7">
        <w:rPr>
          <w:rFonts w:cs="Liberation Sans"/>
          <w:b/>
          <w:bCs/>
          <w:sz w:val="28"/>
          <w:szCs w:val="28"/>
        </w:rPr>
        <w:tab/>
        <w:t>GENERAL</w:t>
      </w:r>
      <w:r w:rsidRPr="003902F7">
        <w:rPr>
          <w:rFonts w:cs="Liberation Sans"/>
          <w:b/>
          <w:bCs/>
          <w:spacing w:val="-15"/>
          <w:sz w:val="28"/>
          <w:szCs w:val="28"/>
        </w:rPr>
        <w:t xml:space="preserve"> </w:t>
      </w:r>
      <w:r w:rsidRPr="003902F7">
        <w:rPr>
          <w:rFonts w:cs="Liberation Sans"/>
          <w:b/>
          <w:bCs/>
          <w:spacing w:val="-2"/>
          <w:sz w:val="28"/>
          <w:szCs w:val="28"/>
        </w:rPr>
        <w:t>INFORMATION</w:t>
      </w:r>
    </w:p>
    <w:p w:rsidR="00E07502" w:rsidRPr="003902F7" w:rsidRDefault="00E07502">
      <w:pPr>
        <w:pStyle w:val="BodyText"/>
        <w:tabs>
          <w:tab w:val="left" w:pos="6087"/>
        </w:tabs>
        <w:kinsoku w:val="0"/>
        <w:overflowPunct w:val="0"/>
        <w:spacing w:before="183"/>
        <w:ind w:left="5367"/>
        <w:rPr>
          <w:rFonts w:cs="Liberation Sans"/>
          <w:b/>
          <w:bCs/>
          <w:spacing w:val="-2"/>
          <w:sz w:val="28"/>
          <w:szCs w:val="28"/>
        </w:rPr>
        <w:sectPr w:rsidR="00E07502" w:rsidRPr="003902F7">
          <w:headerReference w:type="default" r:id="rId10"/>
          <w:footerReference w:type="default" r:id="rId11"/>
          <w:pgSz w:w="12240" w:h="15840"/>
          <w:pgMar w:top="1200" w:right="1300" w:bottom="1140" w:left="1300" w:header="965" w:footer="955" w:gutter="0"/>
          <w:cols w:space="720"/>
          <w:noEndnote/>
        </w:sectPr>
      </w:pPr>
    </w:p>
    <w:p w:rsidR="00E07502" w:rsidRPr="003902F7" w:rsidRDefault="00E07502">
      <w:pPr>
        <w:pStyle w:val="BodyText"/>
        <w:kinsoku w:val="0"/>
        <w:overflowPunct w:val="0"/>
        <w:rPr>
          <w:rFonts w:cs="Liberation Sans"/>
          <w:b/>
          <w:bCs/>
          <w:sz w:val="20"/>
          <w:szCs w:val="20"/>
        </w:rPr>
      </w:pPr>
    </w:p>
    <w:p w:rsidR="00E07502" w:rsidRPr="003902F7" w:rsidRDefault="00E07502">
      <w:pPr>
        <w:pStyle w:val="BodyText"/>
        <w:kinsoku w:val="0"/>
        <w:overflowPunct w:val="0"/>
        <w:spacing w:before="6"/>
        <w:rPr>
          <w:rFonts w:cs="Liberation Sans"/>
          <w:b/>
          <w:bCs/>
          <w:sz w:val="23"/>
          <w:szCs w:val="23"/>
        </w:rPr>
      </w:pPr>
    </w:p>
    <w:p w:rsidR="00E07502" w:rsidRPr="003902F7" w:rsidRDefault="00E07502">
      <w:pPr>
        <w:pStyle w:val="ListParagraph"/>
        <w:numPr>
          <w:ilvl w:val="1"/>
          <w:numId w:val="5"/>
        </w:numPr>
        <w:tabs>
          <w:tab w:val="left" w:pos="861"/>
        </w:tabs>
        <w:kinsoku w:val="0"/>
        <w:overflowPunct w:val="0"/>
        <w:ind w:hanging="721"/>
        <w:rPr>
          <w:rFonts w:ascii="Liberation Serif" w:hAnsi="Liberation Serif"/>
          <w:b/>
          <w:bCs/>
          <w:spacing w:val="-2"/>
          <w:sz w:val="28"/>
          <w:szCs w:val="28"/>
        </w:rPr>
      </w:pPr>
      <w:bookmarkStart w:id="0" w:name="1.0 GENERAL INFORMATION"/>
      <w:bookmarkStart w:id="1" w:name="_bookmark0"/>
      <w:bookmarkEnd w:id="0"/>
      <w:bookmarkEnd w:id="1"/>
      <w:r w:rsidRPr="003902F7">
        <w:rPr>
          <w:rFonts w:ascii="Liberation Serif" w:hAnsi="Liberation Serif"/>
          <w:b/>
          <w:bCs/>
          <w:spacing w:val="-2"/>
          <w:sz w:val="28"/>
          <w:szCs w:val="28"/>
        </w:rPr>
        <w:t>GENERAL</w:t>
      </w:r>
      <w:r w:rsidRPr="003902F7">
        <w:rPr>
          <w:rFonts w:ascii="Liberation Serif" w:hAnsi="Liberation Serif"/>
          <w:b/>
          <w:bCs/>
          <w:spacing w:val="-6"/>
          <w:sz w:val="28"/>
          <w:szCs w:val="28"/>
        </w:rPr>
        <w:t xml:space="preserve"> </w:t>
      </w:r>
      <w:r w:rsidRPr="003902F7">
        <w:rPr>
          <w:rFonts w:ascii="Liberation Serif" w:hAnsi="Liberation Serif"/>
          <w:b/>
          <w:bCs/>
          <w:spacing w:val="-2"/>
          <w:sz w:val="28"/>
          <w:szCs w:val="28"/>
        </w:rPr>
        <w:t>INFORMATION</w:t>
      </w:r>
    </w:p>
    <w:p w:rsidR="00E07502" w:rsidRPr="003902F7" w:rsidRDefault="00E07502">
      <w:pPr>
        <w:pStyle w:val="BodyText"/>
        <w:kinsoku w:val="0"/>
        <w:overflowPunct w:val="0"/>
        <w:spacing w:before="1"/>
        <w:rPr>
          <w:rFonts w:cs="Liberation Sans"/>
          <w:b/>
          <w:bCs/>
          <w:sz w:val="28"/>
          <w:szCs w:val="28"/>
        </w:rPr>
      </w:pPr>
    </w:p>
    <w:p w:rsidR="00E07502" w:rsidRPr="003902F7" w:rsidRDefault="00E07502">
      <w:pPr>
        <w:pStyle w:val="BodyText"/>
        <w:kinsoku w:val="0"/>
        <w:overflowPunct w:val="0"/>
        <w:spacing w:line="244" w:lineRule="auto"/>
        <w:ind w:left="140" w:right="267"/>
        <w:rPr>
          <w:spacing w:val="-2"/>
        </w:rPr>
      </w:pPr>
      <w:r w:rsidRPr="003902F7">
        <w:t>General Information section explains in general terms the system</w:t>
      </w:r>
      <w:r w:rsidRPr="003902F7">
        <w:rPr>
          <w:spacing w:val="-4"/>
        </w:rPr>
        <w:t xml:space="preserve"> </w:t>
      </w:r>
      <w:r w:rsidRPr="003902F7">
        <w:t xml:space="preserve">and the purpose for which it is </w:t>
      </w:r>
      <w:r w:rsidRPr="003902F7">
        <w:rPr>
          <w:spacing w:val="-2"/>
        </w:rPr>
        <w:t>intended.</w:t>
      </w:r>
    </w:p>
    <w:p w:rsidR="00E07502" w:rsidRPr="003902F7" w:rsidRDefault="00E07502">
      <w:pPr>
        <w:pStyle w:val="BodyText"/>
        <w:kinsoku w:val="0"/>
        <w:overflowPunct w:val="0"/>
        <w:spacing w:before="6"/>
        <w:rPr>
          <w:sz w:val="21"/>
          <w:szCs w:val="21"/>
        </w:rPr>
      </w:pPr>
    </w:p>
    <w:p w:rsidR="00E07502" w:rsidRPr="003902F7" w:rsidRDefault="00E07502">
      <w:pPr>
        <w:pStyle w:val="Heading1"/>
        <w:numPr>
          <w:ilvl w:val="1"/>
          <w:numId w:val="5"/>
        </w:numPr>
        <w:tabs>
          <w:tab w:val="left" w:pos="861"/>
        </w:tabs>
        <w:kinsoku w:val="0"/>
        <w:overflowPunct w:val="0"/>
        <w:ind w:hanging="721"/>
        <w:rPr>
          <w:rFonts w:ascii="Liberation Serif" w:hAnsi="Liberation Serif"/>
          <w:spacing w:val="-2"/>
        </w:rPr>
      </w:pPr>
      <w:bookmarkStart w:id="2" w:name="1.1_System Overview"/>
      <w:bookmarkStart w:id="3" w:name="_bookmark1"/>
      <w:bookmarkEnd w:id="2"/>
      <w:bookmarkEnd w:id="3"/>
      <w:r w:rsidRPr="003902F7">
        <w:rPr>
          <w:rFonts w:ascii="Liberation Serif" w:hAnsi="Liberation Serif"/>
        </w:rPr>
        <w:t>System</w:t>
      </w:r>
      <w:r w:rsidRPr="003902F7">
        <w:rPr>
          <w:rFonts w:ascii="Liberation Serif" w:hAnsi="Liberation Serif"/>
          <w:spacing w:val="-12"/>
        </w:rPr>
        <w:t xml:space="preserve"> </w:t>
      </w:r>
      <w:r w:rsidRPr="003902F7">
        <w:rPr>
          <w:rFonts w:ascii="Liberation Serif" w:hAnsi="Liberation Serif"/>
          <w:spacing w:val="-2"/>
        </w:rPr>
        <w:t>Overview</w:t>
      </w:r>
    </w:p>
    <w:p w:rsidR="00E07502" w:rsidRPr="003902F7" w:rsidRDefault="00E07502">
      <w:pPr>
        <w:pStyle w:val="BodyText"/>
        <w:kinsoku w:val="0"/>
        <w:overflowPunct w:val="0"/>
        <w:spacing w:before="1"/>
        <w:rPr>
          <w:rFonts w:cs="Liberation Sans"/>
          <w:b/>
          <w:bCs/>
          <w:sz w:val="28"/>
          <w:szCs w:val="28"/>
        </w:rPr>
      </w:pPr>
    </w:p>
    <w:p w:rsidR="00E07502" w:rsidRPr="003902F7" w:rsidRDefault="000F36A2">
      <w:pPr>
        <w:pStyle w:val="BodyText"/>
        <w:kinsoku w:val="0"/>
        <w:overflowPunct w:val="0"/>
        <w:spacing w:line="244" w:lineRule="auto"/>
        <w:ind w:left="140" w:right="137"/>
        <w:jc w:val="both"/>
      </w:pPr>
      <w:r w:rsidRPr="003902F7">
        <w:t xml:space="preserve">The </w:t>
      </w:r>
      <w:r w:rsidR="00E07502" w:rsidRPr="003902F7">
        <w:t xml:space="preserve">Liberty Finance </w:t>
      </w:r>
      <w:r w:rsidRPr="003902F7">
        <w:t>System</w:t>
      </w:r>
      <w:r w:rsidR="00E07502" w:rsidRPr="003902F7">
        <w:t xml:space="preserve"> is </w:t>
      </w:r>
      <w:r w:rsidR="00DC4583" w:rsidRPr="003902F7">
        <w:t>a web-based</w:t>
      </w:r>
      <w:r w:rsidR="00E44DCA" w:rsidRPr="003902F7">
        <w:t xml:space="preserve"> </w:t>
      </w:r>
      <w:r w:rsidR="00E07502" w:rsidRPr="003902F7">
        <w:t xml:space="preserve">application, which allows </w:t>
      </w:r>
      <w:r w:rsidR="0005564B" w:rsidRPr="003902F7">
        <w:t>the user to store the client-insured vehicle details easily. It helps the business system be more effective, efficient, and easy to retrieve data.</w:t>
      </w:r>
      <w:r w:rsidR="00E44DCA" w:rsidRPr="003902F7">
        <w:t xml:space="preserve"> The system requires the management to populate the list of vehicle categories and insurance policies for the first time of using the system. Clients Information is also stored in the system it has a feature that lists the clients' insured vehicles</w:t>
      </w:r>
      <w:r w:rsidR="0005564B" w:rsidRPr="003902F7">
        <w:t xml:space="preserve">. </w:t>
      </w:r>
      <w:r w:rsidR="00E07502" w:rsidRPr="003902F7">
        <w:t xml:space="preserve">The application saves </w:t>
      </w:r>
      <w:r w:rsidR="0005564B" w:rsidRPr="003902F7">
        <w:t xml:space="preserve">information </w:t>
      </w:r>
      <w:r w:rsidR="00E07502" w:rsidRPr="003902F7">
        <w:t>collected to</w:t>
      </w:r>
      <w:r w:rsidR="00E44DCA" w:rsidRPr="003902F7">
        <w:t xml:space="preserve"> the</w:t>
      </w:r>
      <w:r w:rsidR="00E07502" w:rsidRPr="003902F7">
        <w:t xml:space="preserve"> database</w:t>
      </w:r>
      <w:r w:rsidR="00BD6F35" w:rsidRPr="003902F7">
        <w:t>. It also has user-friendly features and functionalities</w:t>
      </w:r>
      <w:r w:rsidR="00E07502" w:rsidRPr="003902F7">
        <w:t>.</w:t>
      </w:r>
      <w:r w:rsidR="00E44DCA" w:rsidRPr="003902F7">
        <w:t xml:space="preserve"> The System also generates a printable and date-wise transaction report</w:t>
      </w:r>
      <w:r w:rsidR="00E07502" w:rsidRPr="003902F7">
        <w:t>.</w:t>
      </w:r>
    </w:p>
    <w:p w:rsidR="00E07502" w:rsidRPr="003902F7" w:rsidRDefault="00E07502">
      <w:pPr>
        <w:pStyle w:val="BodyText"/>
        <w:kinsoku w:val="0"/>
        <w:overflowPunct w:val="0"/>
        <w:spacing w:before="8"/>
        <w:rPr>
          <w:sz w:val="21"/>
          <w:szCs w:val="21"/>
        </w:rPr>
      </w:pPr>
    </w:p>
    <w:p w:rsidR="00E07502" w:rsidRPr="003902F7" w:rsidRDefault="00E07502">
      <w:pPr>
        <w:pStyle w:val="Heading1"/>
        <w:numPr>
          <w:ilvl w:val="1"/>
          <w:numId w:val="5"/>
        </w:numPr>
        <w:tabs>
          <w:tab w:val="left" w:pos="861"/>
        </w:tabs>
        <w:kinsoku w:val="0"/>
        <w:overflowPunct w:val="0"/>
        <w:ind w:hanging="721"/>
        <w:rPr>
          <w:rFonts w:ascii="Liberation Serif" w:hAnsi="Liberation Serif"/>
          <w:spacing w:val="-2"/>
        </w:rPr>
      </w:pPr>
      <w:bookmarkStart w:id="4" w:name="1.2_Organization of the Manual"/>
      <w:bookmarkStart w:id="5" w:name="_bookmark2"/>
      <w:bookmarkEnd w:id="4"/>
      <w:bookmarkEnd w:id="5"/>
      <w:r w:rsidRPr="003902F7">
        <w:rPr>
          <w:rFonts w:ascii="Liberation Serif" w:hAnsi="Liberation Serif"/>
        </w:rPr>
        <w:t>Organization</w:t>
      </w:r>
      <w:r w:rsidRPr="003902F7">
        <w:rPr>
          <w:rFonts w:ascii="Liberation Serif" w:hAnsi="Liberation Serif"/>
          <w:spacing w:val="-3"/>
        </w:rPr>
        <w:t xml:space="preserve"> </w:t>
      </w:r>
      <w:r w:rsidRPr="003902F7">
        <w:rPr>
          <w:rFonts w:ascii="Liberation Serif" w:hAnsi="Liberation Serif"/>
        </w:rPr>
        <w:t>of</w:t>
      </w:r>
      <w:r w:rsidRPr="003902F7">
        <w:rPr>
          <w:rFonts w:ascii="Liberation Serif" w:hAnsi="Liberation Serif"/>
          <w:spacing w:val="-2"/>
        </w:rPr>
        <w:t xml:space="preserve"> </w:t>
      </w:r>
      <w:r w:rsidRPr="003902F7">
        <w:rPr>
          <w:rFonts w:ascii="Liberation Serif" w:hAnsi="Liberation Serif"/>
        </w:rPr>
        <w:t>the</w:t>
      </w:r>
      <w:r w:rsidRPr="003902F7">
        <w:rPr>
          <w:rFonts w:ascii="Liberation Serif" w:hAnsi="Liberation Serif"/>
          <w:spacing w:val="-1"/>
        </w:rPr>
        <w:t xml:space="preserve"> </w:t>
      </w:r>
      <w:r w:rsidRPr="003902F7">
        <w:rPr>
          <w:rFonts w:ascii="Liberation Serif" w:hAnsi="Liberation Serif"/>
          <w:spacing w:val="-2"/>
        </w:rPr>
        <w:t>Manual</w:t>
      </w:r>
    </w:p>
    <w:p w:rsidR="00E07502" w:rsidRPr="003902F7" w:rsidRDefault="00E07502">
      <w:pPr>
        <w:pStyle w:val="BodyText"/>
        <w:kinsoku w:val="0"/>
        <w:overflowPunct w:val="0"/>
        <w:spacing w:before="1"/>
        <w:rPr>
          <w:rFonts w:cs="Liberation Sans"/>
          <w:b/>
          <w:bCs/>
          <w:sz w:val="28"/>
          <w:szCs w:val="28"/>
        </w:rPr>
      </w:pPr>
    </w:p>
    <w:p w:rsidR="00E07502" w:rsidRPr="003902F7" w:rsidRDefault="00E07502">
      <w:pPr>
        <w:pStyle w:val="BodyText"/>
        <w:kinsoku w:val="0"/>
        <w:overflowPunct w:val="0"/>
        <w:spacing w:before="1" w:line="244" w:lineRule="auto"/>
        <w:ind w:left="140" w:right="137"/>
        <w:jc w:val="both"/>
      </w:pPr>
      <w:r w:rsidRPr="003902F7">
        <w:t xml:space="preserve">The user’s manual consists of five sections: General Information, System Summary, Getting Started, Using </w:t>
      </w:r>
      <w:r w:rsidR="00DB72B1" w:rsidRPr="003902F7">
        <w:t>the</w:t>
      </w:r>
      <w:r w:rsidRPr="003902F7">
        <w:t xml:space="preserve"> System, and Reporting.</w:t>
      </w:r>
    </w:p>
    <w:p w:rsidR="00E07502" w:rsidRPr="003902F7" w:rsidRDefault="00E07502">
      <w:pPr>
        <w:pStyle w:val="BodyText"/>
        <w:kinsoku w:val="0"/>
        <w:overflowPunct w:val="0"/>
        <w:spacing w:before="8"/>
      </w:pPr>
    </w:p>
    <w:p w:rsidR="00E07502" w:rsidRPr="003902F7" w:rsidRDefault="00E07502">
      <w:pPr>
        <w:pStyle w:val="BodyText"/>
        <w:kinsoku w:val="0"/>
        <w:overflowPunct w:val="0"/>
        <w:spacing w:line="244" w:lineRule="auto"/>
        <w:ind w:left="140" w:right="138"/>
        <w:jc w:val="both"/>
        <w:rPr>
          <w:spacing w:val="-2"/>
        </w:rPr>
      </w:pPr>
      <w:r w:rsidRPr="003902F7">
        <w:rPr>
          <w:b/>
        </w:rPr>
        <w:t>General</w:t>
      </w:r>
      <w:r w:rsidRPr="003902F7">
        <w:rPr>
          <w:b/>
          <w:spacing w:val="40"/>
        </w:rPr>
        <w:t xml:space="preserve"> </w:t>
      </w:r>
      <w:r w:rsidRPr="003902F7">
        <w:rPr>
          <w:b/>
        </w:rPr>
        <w:t>Information</w:t>
      </w:r>
      <w:r w:rsidRPr="003902F7">
        <w:t xml:space="preserve"> section explains</w:t>
      </w:r>
      <w:r w:rsidRPr="003902F7">
        <w:rPr>
          <w:spacing w:val="40"/>
        </w:rPr>
        <w:t xml:space="preserve"> </w:t>
      </w:r>
      <w:r w:rsidRPr="003902F7">
        <w:t>in general</w:t>
      </w:r>
      <w:r w:rsidRPr="003902F7">
        <w:rPr>
          <w:spacing w:val="40"/>
        </w:rPr>
        <w:t xml:space="preserve"> </w:t>
      </w:r>
      <w:r w:rsidRPr="003902F7">
        <w:t>terms</w:t>
      </w:r>
      <w:r w:rsidRPr="003902F7">
        <w:rPr>
          <w:spacing w:val="40"/>
        </w:rPr>
        <w:t xml:space="preserve"> </w:t>
      </w:r>
      <w:r w:rsidRPr="003902F7">
        <w:t>the</w:t>
      </w:r>
      <w:r w:rsidRPr="003902F7">
        <w:rPr>
          <w:spacing w:val="40"/>
        </w:rPr>
        <w:t xml:space="preserve"> </w:t>
      </w:r>
      <w:r w:rsidRPr="003902F7">
        <w:t>system and the</w:t>
      </w:r>
      <w:r w:rsidRPr="003902F7">
        <w:rPr>
          <w:spacing w:val="40"/>
        </w:rPr>
        <w:t xml:space="preserve"> </w:t>
      </w:r>
      <w:r w:rsidRPr="003902F7">
        <w:t xml:space="preserve">purpose for which it is </w:t>
      </w:r>
      <w:r w:rsidRPr="003902F7">
        <w:rPr>
          <w:spacing w:val="-2"/>
        </w:rPr>
        <w:t>intended.</w:t>
      </w:r>
    </w:p>
    <w:p w:rsidR="00E07502" w:rsidRPr="003902F7" w:rsidRDefault="00E07502">
      <w:pPr>
        <w:pStyle w:val="BodyText"/>
        <w:kinsoku w:val="0"/>
        <w:overflowPunct w:val="0"/>
        <w:spacing w:before="8"/>
      </w:pPr>
    </w:p>
    <w:p w:rsidR="00E07502" w:rsidRPr="003902F7" w:rsidRDefault="00E07502">
      <w:pPr>
        <w:pStyle w:val="BodyText"/>
        <w:kinsoku w:val="0"/>
        <w:overflowPunct w:val="0"/>
        <w:spacing w:before="1" w:line="244" w:lineRule="auto"/>
        <w:ind w:left="140" w:right="137"/>
        <w:jc w:val="both"/>
      </w:pPr>
      <w:r w:rsidRPr="003902F7">
        <w:rPr>
          <w:b/>
        </w:rPr>
        <w:t>System Summary</w:t>
      </w:r>
      <w:r w:rsidRPr="003902F7">
        <w:t xml:space="preserve"> section provides a general overview of the system. The summary outlines the uses of</w:t>
      </w:r>
      <w:r w:rsidRPr="003902F7">
        <w:rPr>
          <w:spacing w:val="40"/>
        </w:rPr>
        <w:t xml:space="preserve"> </w:t>
      </w:r>
      <w:r w:rsidRPr="003902F7">
        <w:t>the system’s hardware and software requirements, system’s configuration, user access levels and</w:t>
      </w:r>
      <w:r w:rsidRPr="003902F7">
        <w:rPr>
          <w:spacing w:val="80"/>
        </w:rPr>
        <w:t xml:space="preserve"> </w:t>
      </w:r>
      <w:r w:rsidRPr="003902F7">
        <w:t xml:space="preserve">system’s </w:t>
      </w:r>
      <w:r w:rsidR="00DB72B1" w:rsidRPr="003902F7">
        <w:t>behaviour</w:t>
      </w:r>
      <w:r w:rsidRPr="003902F7">
        <w:t xml:space="preserve"> in case of any contingencies.</w:t>
      </w:r>
    </w:p>
    <w:p w:rsidR="00E07502" w:rsidRPr="003902F7" w:rsidRDefault="00E07502">
      <w:pPr>
        <w:pStyle w:val="BodyText"/>
        <w:kinsoku w:val="0"/>
        <w:overflowPunct w:val="0"/>
        <w:spacing w:before="9"/>
      </w:pPr>
    </w:p>
    <w:p w:rsidR="00E07502" w:rsidRPr="003902F7" w:rsidRDefault="00E07502">
      <w:pPr>
        <w:pStyle w:val="BodyText"/>
        <w:kinsoku w:val="0"/>
        <w:overflowPunct w:val="0"/>
        <w:spacing w:line="244" w:lineRule="auto"/>
        <w:ind w:left="140" w:right="137"/>
        <w:jc w:val="both"/>
      </w:pPr>
      <w:r w:rsidRPr="003902F7">
        <w:rPr>
          <w:b/>
        </w:rPr>
        <w:t>Getting Started</w:t>
      </w:r>
      <w:r w:rsidRPr="003902F7">
        <w:t xml:space="preserve"> section explains how to get </w:t>
      </w:r>
      <w:r w:rsidR="00DB72B1" w:rsidRPr="003902F7">
        <w:t>Liberty Finance System</w:t>
      </w:r>
      <w:r w:rsidRPr="003902F7">
        <w:t xml:space="preserve"> and </w:t>
      </w:r>
      <w:r w:rsidR="00DB72B1" w:rsidRPr="003902F7">
        <w:t>Login to your</w:t>
      </w:r>
      <w:r w:rsidRPr="003902F7">
        <w:t xml:space="preserve"> device. The sect</w:t>
      </w:r>
      <w:r w:rsidR="00D16FFC" w:rsidRPr="003902F7">
        <w:t>ion presents briefly system features</w:t>
      </w:r>
      <w:r w:rsidRPr="003902F7">
        <w:t>.</w:t>
      </w:r>
    </w:p>
    <w:p w:rsidR="00E07502" w:rsidRPr="003902F7" w:rsidRDefault="00E07502">
      <w:pPr>
        <w:pStyle w:val="BodyText"/>
        <w:kinsoku w:val="0"/>
        <w:overflowPunct w:val="0"/>
        <w:spacing w:before="9"/>
      </w:pPr>
    </w:p>
    <w:p w:rsidR="00E07502" w:rsidRPr="003902F7" w:rsidRDefault="00E07502">
      <w:pPr>
        <w:pStyle w:val="BodyText"/>
        <w:kinsoku w:val="0"/>
        <w:overflowPunct w:val="0"/>
        <w:ind w:left="140"/>
        <w:jc w:val="both"/>
        <w:rPr>
          <w:spacing w:val="-2"/>
        </w:rPr>
      </w:pPr>
      <w:r w:rsidRPr="003902F7">
        <w:rPr>
          <w:b/>
        </w:rPr>
        <w:t>Using</w:t>
      </w:r>
      <w:r w:rsidRPr="003902F7">
        <w:rPr>
          <w:b/>
          <w:spacing w:val="-3"/>
        </w:rPr>
        <w:t xml:space="preserve"> </w:t>
      </w:r>
      <w:r w:rsidR="00DB72B1" w:rsidRPr="003902F7">
        <w:rPr>
          <w:b/>
        </w:rPr>
        <w:t>the</w:t>
      </w:r>
      <w:r w:rsidRPr="003902F7">
        <w:rPr>
          <w:b/>
        </w:rPr>
        <w:t xml:space="preserve"> System</w:t>
      </w:r>
      <w:r w:rsidRPr="003902F7">
        <w:rPr>
          <w:spacing w:val="-4"/>
        </w:rPr>
        <w:t xml:space="preserve"> </w:t>
      </w:r>
      <w:r w:rsidRPr="003902F7">
        <w:t>section provides a detailed description of</w:t>
      </w:r>
      <w:r w:rsidRPr="003902F7">
        <w:rPr>
          <w:spacing w:val="1"/>
        </w:rPr>
        <w:t xml:space="preserve"> </w:t>
      </w:r>
      <w:r w:rsidRPr="003902F7">
        <w:t>system</w:t>
      </w:r>
      <w:r w:rsidRPr="003902F7">
        <w:rPr>
          <w:spacing w:val="-4"/>
        </w:rPr>
        <w:t xml:space="preserve"> </w:t>
      </w:r>
      <w:r w:rsidRPr="003902F7">
        <w:rPr>
          <w:spacing w:val="-2"/>
        </w:rPr>
        <w:t>functions.</w:t>
      </w:r>
    </w:p>
    <w:p w:rsidR="00E07502" w:rsidRPr="003902F7" w:rsidRDefault="00E07502">
      <w:pPr>
        <w:pStyle w:val="BodyText"/>
        <w:kinsoku w:val="0"/>
        <w:overflowPunct w:val="0"/>
        <w:rPr>
          <w:sz w:val="23"/>
          <w:szCs w:val="23"/>
        </w:rPr>
      </w:pPr>
    </w:p>
    <w:p w:rsidR="00E07502" w:rsidRPr="003902F7" w:rsidRDefault="00E07502">
      <w:pPr>
        <w:pStyle w:val="BodyText"/>
        <w:kinsoku w:val="0"/>
        <w:overflowPunct w:val="0"/>
        <w:spacing w:before="1" w:line="244" w:lineRule="auto"/>
        <w:ind w:left="140" w:right="136"/>
        <w:jc w:val="both"/>
      </w:pPr>
      <w:r w:rsidRPr="003902F7">
        <w:rPr>
          <w:b/>
        </w:rPr>
        <w:t xml:space="preserve">Reporting </w:t>
      </w:r>
      <w:r w:rsidRPr="003902F7">
        <w:t>section describes in what way information collected by the application are presented and how</w:t>
      </w:r>
      <w:r w:rsidRPr="003902F7">
        <w:rPr>
          <w:spacing w:val="40"/>
        </w:rPr>
        <w:t xml:space="preserve"> </w:t>
      </w:r>
      <w:r w:rsidRPr="003902F7">
        <w:t>to access the information.</w:t>
      </w:r>
    </w:p>
    <w:p w:rsidR="00E07502" w:rsidRPr="003902F7" w:rsidRDefault="00E07502">
      <w:pPr>
        <w:pStyle w:val="BodyText"/>
        <w:kinsoku w:val="0"/>
        <w:overflowPunct w:val="0"/>
        <w:spacing w:before="1" w:line="244" w:lineRule="auto"/>
        <w:ind w:left="140" w:right="136"/>
        <w:jc w:val="both"/>
        <w:sectPr w:rsidR="00E07502" w:rsidRPr="003902F7">
          <w:headerReference w:type="default" r:id="rId12"/>
          <w:footerReference w:type="default" r:id="rId13"/>
          <w:pgSz w:w="12240" w:h="15840"/>
          <w:pgMar w:top="1200" w:right="1300" w:bottom="1140" w:left="1300" w:header="965" w:footer="955" w:gutter="0"/>
          <w:cols w:space="720"/>
          <w:noEndnote/>
        </w:sect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8"/>
          <w:szCs w:val="28"/>
        </w:rPr>
      </w:pPr>
    </w:p>
    <w:p w:rsidR="00E07502" w:rsidRPr="003902F7" w:rsidRDefault="00E07502">
      <w:pPr>
        <w:pStyle w:val="BodyText"/>
        <w:tabs>
          <w:tab w:val="left" w:pos="6816"/>
        </w:tabs>
        <w:kinsoku w:val="0"/>
        <w:overflowPunct w:val="0"/>
        <w:spacing w:before="91"/>
        <w:ind w:left="6097"/>
        <w:rPr>
          <w:rFonts w:cs="Liberation Sans"/>
          <w:b/>
          <w:bCs/>
          <w:spacing w:val="-2"/>
          <w:sz w:val="28"/>
          <w:szCs w:val="28"/>
        </w:rPr>
      </w:pPr>
      <w:r w:rsidRPr="003902F7">
        <w:rPr>
          <w:rFonts w:cs="Liberation Sans"/>
          <w:b/>
          <w:bCs/>
          <w:spacing w:val="-5"/>
          <w:sz w:val="28"/>
          <w:szCs w:val="28"/>
        </w:rPr>
        <w:t>2.0</w:t>
      </w:r>
      <w:r w:rsidRPr="003902F7">
        <w:rPr>
          <w:rFonts w:cs="Liberation Sans"/>
          <w:b/>
          <w:bCs/>
          <w:sz w:val="28"/>
          <w:szCs w:val="28"/>
        </w:rPr>
        <w:tab/>
        <w:t xml:space="preserve">SYSTEM </w:t>
      </w:r>
      <w:r w:rsidRPr="003902F7">
        <w:rPr>
          <w:rFonts w:cs="Liberation Sans"/>
          <w:b/>
          <w:bCs/>
          <w:spacing w:val="-2"/>
          <w:sz w:val="28"/>
          <w:szCs w:val="28"/>
        </w:rPr>
        <w:t>SUMMARY</w:t>
      </w:r>
    </w:p>
    <w:p w:rsidR="00E07502" w:rsidRPr="003902F7" w:rsidRDefault="00E07502">
      <w:pPr>
        <w:pStyle w:val="BodyText"/>
        <w:tabs>
          <w:tab w:val="left" w:pos="6816"/>
        </w:tabs>
        <w:kinsoku w:val="0"/>
        <w:overflowPunct w:val="0"/>
        <w:spacing w:before="91"/>
        <w:ind w:left="6097"/>
        <w:rPr>
          <w:rFonts w:cs="Liberation Sans"/>
          <w:b/>
          <w:bCs/>
          <w:spacing w:val="-2"/>
          <w:sz w:val="28"/>
          <w:szCs w:val="28"/>
        </w:rPr>
        <w:sectPr w:rsidR="00E07502" w:rsidRPr="003902F7">
          <w:headerReference w:type="default" r:id="rId14"/>
          <w:footerReference w:type="default" r:id="rId15"/>
          <w:pgSz w:w="12240" w:h="15840"/>
          <w:pgMar w:top="1200" w:right="1300" w:bottom="1140" w:left="1300" w:header="965" w:footer="955" w:gutter="0"/>
          <w:cols w:space="720"/>
          <w:noEndnote/>
        </w:sectPr>
      </w:pPr>
    </w:p>
    <w:p w:rsidR="00E07502" w:rsidRPr="003902F7" w:rsidRDefault="00E07502">
      <w:pPr>
        <w:pStyle w:val="BodyText"/>
        <w:kinsoku w:val="0"/>
        <w:overflowPunct w:val="0"/>
        <w:rPr>
          <w:rFonts w:cs="Liberation Sans"/>
          <w:b/>
          <w:bCs/>
          <w:sz w:val="20"/>
          <w:szCs w:val="20"/>
        </w:rPr>
      </w:pPr>
    </w:p>
    <w:p w:rsidR="00E07502" w:rsidRPr="003902F7" w:rsidRDefault="00E07502">
      <w:pPr>
        <w:pStyle w:val="BodyText"/>
        <w:kinsoku w:val="0"/>
        <w:overflowPunct w:val="0"/>
        <w:spacing w:before="6"/>
        <w:rPr>
          <w:rFonts w:cs="Liberation Sans"/>
          <w:b/>
          <w:bCs/>
          <w:sz w:val="23"/>
          <w:szCs w:val="23"/>
        </w:rPr>
      </w:pPr>
    </w:p>
    <w:p w:rsidR="00E07502" w:rsidRPr="003902F7" w:rsidRDefault="00E07502">
      <w:pPr>
        <w:pStyle w:val="ListParagraph"/>
        <w:numPr>
          <w:ilvl w:val="1"/>
          <w:numId w:val="4"/>
        </w:numPr>
        <w:tabs>
          <w:tab w:val="left" w:pos="861"/>
        </w:tabs>
        <w:kinsoku w:val="0"/>
        <w:overflowPunct w:val="0"/>
        <w:ind w:hanging="721"/>
        <w:rPr>
          <w:rFonts w:ascii="Liberation Serif" w:hAnsi="Liberation Serif"/>
          <w:b/>
          <w:bCs/>
          <w:spacing w:val="-2"/>
          <w:sz w:val="28"/>
          <w:szCs w:val="28"/>
        </w:rPr>
      </w:pPr>
      <w:bookmarkStart w:id="6" w:name="2.0 SYSTEM SUMMARY"/>
      <w:bookmarkStart w:id="7" w:name="_bookmark3"/>
      <w:bookmarkEnd w:id="6"/>
      <w:bookmarkEnd w:id="7"/>
      <w:r w:rsidRPr="003902F7">
        <w:rPr>
          <w:rFonts w:ascii="Liberation Serif" w:hAnsi="Liberation Serif"/>
          <w:b/>
          <w:bCs/>
          <w:sz w:val="28"/>
          <w:szCs w:val="28"/>
        </w:rPr>
        <w:t xml:space="preserve">SYSTEM </w:t>
      </w:r>
      <w:r w:rsidRPr="003902F7">
        <w:rPr>
          <w:rFonts w:ascii="Liberation Serif" w:hAnsi="Liberation Serif"/>
          <w:b/>
          <w:bCs/>
          <w:spacing w:val="-2"/>
          <w:sz w:val="28"/>
          <w:szCs w:val="28"/>
        </w:rPr>
        <w:t>SUMMARY</w:t>
      </w:r>
    </w:p>
    <w:p w:rsidR="00E07502" w:rsidRPr="003902F7" w:rsidRDefault="00E07502">
      <w:pPr>
        <w:pStyle w:val="BodyText"/>
        <w:kinsoku w:val="0"/>
        <w:overflowPunct w:val="0"/>
        <w:spacing w:before="1"/>
        <w:rPr>
          <w:rFonts w:cs="Liberation Sans"/>
          <w:b/>
          <w:bCs/>
          <w:sz w:val="28"/>
          <w:szCs w:val="28"/>
        </w:rPr>
      </w:pPr>
    </w:p>
    <w:p w:rsidR="00E07502" w:rsidRPr="003902F7" w:rsidRDefault="00E07502">
      <w:pPr>
        <w:pStyle w:val="BodyText"/>
        <w:kinsoku w:val="0"/>
        <w:overflowPunct w:val="0"/>
        <w:spacing w:line="244" w:lineRule="auto"/>
        <w:ind w:left="140" w:right="267"/>
      </w:pPr>
      <w:r w:rsidRPr="003902F7">
        <w:t>System</w:t>
      </w:r>
      <w:r w:rsidRPr="003902F7">
        <w:rPr>
          <w:spacing w:val="-5"/>
        </w:rPr>
        <w:t xml:space="preserve"> </w:t>
      </w:r>
      <w:r w:rsidRPr="003902F7">
        <w:t>Summary</w:t>
      </w:r>
      <w:r w:rsidRPr="003902F7">
        <w:rPr>
          <w:spacing w:val="-4"/>
        </w:rPr>
        <w:t xml:space="preserve"> </w:t>
      </w:r>
      <w:r w:rsidRPr="003902F7">
        <w:t>section</w:t>
      </w:r>
      <w:r w:rsidRPr="003902F7">
        <w:rPr>
          <w:spacing w:val="-1"/>
        </w:rPr>
        <w:t xml:space="preserve"> </w:t>
      </w:r>
      <w:r w:rsidRPr="003902F7">
        <w:t>provides</w:t>
      </w:r>
      <w:r w:rsidRPr="003902F7">
        <w:rPr>
          <w:spacing w:val="-1"/>
        </w:rPr>
        <w:t xml:space="preserve"> </w:t>
      </w:r>
      <w:r w:rsidRPr="003902F7">
        <w:t>a</w:t>
      </w:r>
      <w:r w:rsidRPr="003902F7">
        <w:rPr>
          <w:spacing w:val="-1"/>
        </w:rPr>
        <w:t xml:space="preserve"> </w:t>
      </w:r>
      <w:r w:rsidRPr="003902F7">
        <w:t>general overview</w:t>
      </w:r>
      <w:r w:rsidRPr="003902F7">
        <w:rPr>
          <w:spacing w:val="-2"/>
        </w:rPr>
        <w:t xml:space="preserve"> </w:t>
      </w:r>
      <w:r w:rsidRPr="003902F7">
        <w:t>of the</w:t>
      </w:r>
      <w:r w:rsidRPr="003902F7">
        <w:rPr>
          <w:spacing w:val="-1"/>
        </w:rPr>
        <w:t xml:space="preserve"> </w:t>
      </w:r>
      <w:r w:rsidRPr="003902F7">
        <w:t>system.</w:t>
      </w:r>
      <w:r w:rsidRPr="003902F7">
        <w:rPr>
          <w:spacing w:val="-1"/>
        </w:rPr>
        <w:t xml:space="preserve"> </w:t>
      </w:r>
      <w:r w:rsidRPr="003902F7">
        <w:t>The</w:t>
      </w:r>
      <w:r w:rsidRPr="003902F7">
        <w:rPr>
          <w:spacing w:val="-1"/>
        </w:rPr>
        <w:t xml:space="preserve"> </w:t>
      </w:r>
      <w:r w:rsidRPr="003902F7">
        <w:t>summary</w:t>
      </w:r>
      <w:r w:rsidRPr="003902F7">
        <w:rPr>
          <w:spacing w:val="-4"/>
        </w:rPr>
        <w:t xml:space="preserve"> </w:t>
      </w:r>
      <w:r w:rsidRPr="003902F7">
        <w:t>outlines</w:t>
      </w:r>
      <w:r w:rsidRPr="003902F7">
        <w:rPr>
          <w:spacing w:val="-1"/>
        </w:rPr>
        <w:t xml:space="preserve"> </w:t>
      </w:r>
      <w:r w:rsidRPr="003902F7">
        <w:t>the</w:t>
      </w:r>
      <w:r w:rsidRPr="003902F7">
        <w:rPr>
          <w:spacing w:val="-1"/>
        </w:rPr>
        <w:t xml:space="preserve"> </w:t>
      </w:r>
      <w:r w:rsidRPr="003902F7">
        <w:t>uses</w:t>
      </w:r>
      <w:r w:rsidRPr="003902F7">
        <w:rPr>
          <w:spacing w:val="-1"/>
        </w:rPr>
        <w:t xml:space="preserve"> </w:t>
      </w:r>
      <w:r w:rsidRPr="003902F7">
        <w:t xml:space="preserve">of the system’s hardware and software requirements, system’s configuration, user access levels and system’s </w:t>
      </w:r>
      <w:r w:rsidR="00E44DCA" w:rsidRPr="003902F7">
        <w:t>behaviour</w:t>
      </w:r>
      <w:r w:rsidRPr="003902F7">
        <w:t xml:space="preserve"> in case of any contingencies.</w:t>
      </w:r>
    </w:p>
    <w:p w:rsidR="00E07502" w:rsidRPr="003902F7" w:rsidRDefault="00E07502">
      <w:pPr>
        <w:pStyle w:val="BodyText"/>
        <w:kinsoku w:val="0"/>
        <w:overflowPunct w:val="0"/>
        <w:spacing w:before="7"/>
        <w:rPr>
          <w:sz w:val="21"/>
          <w:szCs w:val="21"/>
        </w:rPr>
      </w:pPr>
    </w:p>
    <w:p w:rsidR="00E07502" w:rsidRPr="003902F7" w:rsidRDefault="00E07502">
      <w:pPr>
        <w:pStyle w:val="Heading1"/>
        <w:numPr>
          <w:ilvl w:val="1"/>
          <w:numId w:val="4"/>
        </w:numPr>
        <w:tabs>
          <w:tab w:val="left" w:pos="861"/>
        </w:tabs>
        <w:kinsoku w:val="0"/>
        <w:overflowPunct w:val="0"/>
        <w:ind w:hanging="721"/>
        <w:rPr>
          <w:rFonts w:ascii="Liberation Serif" w:hAnsi="Liberation Serif"/>
          <w:spacing w:val="-2"/>
        </w:rPr>
      </w:pPr>
      <w:bookmarkStart w:id="8" w:name="2.1_System Configuration"/>
      <w:bookmarkStart w:id="9" w:name="_bookmark4"/>
      <w:bookmarkEnd w:id="8"/>
      <w:bookmarkEnd w:id="9"/>
      <w:r w:rsidRPr="003902F7">
        <w:rPr>
          <w:rFonts w:ascii="Liberation Serif" w:hAnsi="Liberation Serif"/>
        </w:rPr>
        <w:t>System</w:t>
      </w:r>
      <w:r w:rsidRPr="003902F7">
        <w:rPr>
          <w:rFonts w:ascii="Liberation Serif" w:hAnsi="Liberation Serif"/>
          <w:spacing w:val="-12"/>
        </w:rPr>
        <w:t xml:space="preserve"> </w:t>
      </w:r>
      <w:r w:rsidRPr="003902F7">
        <w:rPr>
          <w:rFonts w:ascii="Liberation Serif" w:hAnsi="Liberation Serif"/>
          <w:spacing w:val="-2"/>
        </w:rPr>
        <w:t>Configuration</w:t>
      </w:r>
    </w:p>
    <w:p w:rsidR="00E07502" w:rsidRPr="003902F7" w:rsidRDefault="00E07502">
      <w:pPr>
        <w:pStyle w:val="BodyText"/>
        <w:kinsoku w:val="0"/>
        <w:overflowPunct w:val="0"/>
        <w:spacing w:before="1"/>
        <w:rPr>
          <w:rFonts w:cs="Liberation Sans"/>
          <w:b/>
          <w:bCs/>
          <w:sz w:val="28"/>
          <w:szCs w:val="28"/>
        </w:rPr>
      </w:pPr>
    </w:p>
    <w:p w:rsidR="00E07502" w:rsidRPr="003902F7" w:rsidRDefault="00DC4583">
      <w:pPr>
        <w:pStyle w:val="BodyText"/>
        <w:kinsoku w:val="0"/>
        <w:overflowPunct w:val="0"/>
        <w:spacing w:line="244" w:lineRule="auto"/>
        <w:ind w:left="140" w:right="137"/>
        <w:jc w:val="both"/>
      </w:pPr>
      <w:r w:rsidRPr="003902F7">
        <w:t>Liberty Finance System</w:t>
      </w:r>
      <w:r w:rsidR="00E07502" w:rsidRPr="003902F7">
        <w:t xml:space="preserve"> operates on</w:t>
      </w:r>
      <w:r w:rsidRPr="003902F7">
        <w:t xml:space="preserve"> a web browsers (recommended Chrome or Firefox) on any Computer</w:t>
      </w:r>
      <w:r w:rsidR="00E07502" w:rsidRPr="003902F7">
        <w:t>. The application requires connection to Internet in</w:t>
      </w:r>
      <w:r w:rsidR="00DA326D" w:rsidRPr="003902F7">
        <w:t xml:space="preserve"> order to run through the web browser. Once the system is online a user can add new information, modify existing information, or delete unneeded information</w:t>
      </w:r>
      <w:r w:rsidR="00E5192B" w:rsidRPr="003902F7">
        <w:t>.</w:t>
      </w:r>
    </w:p>
    <w:p w:rsidR="00E07502" w:rsidRPr="003902F7" w:rsidRDefault="00E07502">
      <w:pPr>
        <w:pStyle w:val="BodyText"/>
        <w:kinsoku w:val="0"/>
        <w:overflowPunct w:val="0"/>
        <w:spacing w:before="9"/>
        <w:rPr>
          <w:sz w:val="21"/>
          <w:szCs w:val="21"/>
        </w:rPr>
      </w:pPr>
    </w:p>
    <w:p w:rsidR="00E07502" w:rsidRPr="003902F7" w:rsidRDefault="00E07502">
      <w:pPr>
        <w:pStyle w:val="Heading1"/>
        <w:numPr>
          <w:ilvl w:val="1"/>
          <w:numId w:val="4"/>
        </w:numPr>
        <w:tabs>
          <w:tab w:val="left" w:pos="861"/>
        </w:tabs>
        <w:kinsoku w:val="0"/>
        <w:overflowPunct w:val="0"/>
        <w:spacing w:before="1"/>
        <w:ind w:hanging="721"/>
        <w:rPr>
          <w:rFonts w:ascii="Liberation Serif" w:hAnsi="Liberation Serif"/>
          <w:spacing w:val="-2"/>
        </w:rPr>
      </w:pPr>
      <w:bookmarkStart w:id="10" w:name="2.2_User Access Levels"/>
      <w:bookmarkStart w:id="11" w:name="_bookmark5"/>
      <w:bookmarkEnd w:id="10"/>
      <w:bookmarkEnd w:id="11"/>
      <w:r w:rsidRPr="003902F7">
        <w:rPr>
          <w:rFonts w:ascii="Liberation Serif" w:hAnsi="Liberation Serif"/>
        </w:rPr>
        <w:t>User</w:t>
      </w:r>
      <w:r w:rsidRPr="003902F7">
        <w:rPr>
          <w:rFonts w:ascii="Liberation Serif" w:hAnsi="Liberation Serif"/>
          <w:spacing w:val="-7"/>
        </w:rPr>
        <w:t xml:space="preserve"> </w:t>
      </w:r>
      <w:r w:rsidRPr="003902F7">
        <w:rPr>
          <w:rFonts w:ascii="Liberation Serif" w:hAnsi="Liberation Serif"/>
        </w:rPr>
        <w:t>Access</w:t>
      </w:r>
      <w:r w:rsidRPr="003902F7">
        <w:rPr>
          <w:rFonts w:ascii="Liberation Serif" w:hAnsi="Liberation Serif"/>
          <w:spacing w:val="-7"/>
        </w:rPr>
        <w:t xml:space="preserve"> </w:t>
      </w:r>
      <w:r w:rsidRPr="003902F7">
        <w:rPr>
          <w:rFonts w:ascii="Liberation Serif" w:hAnsi="Liberation Serif"/>
          <w:spacing w:val="-2"/>
        </w:rPr>
        <w:t>Levels</w:t>
      </w:r>
    </w:p>
    <w:p w:rsidR="00E07502" w:rsidRPr="003902F7" w:rsidRDefault="00E07502">
      <w:pPr>
        <w:pStyle w:val="BodyText"/>
        <w:kinsoku w:val="0"/>
        <w:overflowPunct w:val="0"/>
        <w:spacing w:before="1"/>
        <w:rPr>
          <w:rFonts w:cs="Liberation Sans"/>
          <w:b/>
          <w:bCs/>
          <w:sz w:val="28"/>
          <w:szCs w:val="28"/>
        </w:rPr>
      </w:pPr>
    </w:p>
    <w:p w:rsidR="00E07502" w:rsidRPr="003902F7" w:rsidRDefault="00B47666">
      <w:pPr>
        <w:pStyle w:val="BodyText"/>
        <w:kinsoku w:val="0"/>
        <w:overflowPunct w:val="0"/>
        <w:ind w:left="140"/>
        <w:jc w:val="both"/>
        <w:rPr>
          <w:spacing w:val="-2"/>
        </w:rPr>
      </w:pPr>
      <w:r w:rsidRPr="003902F7">
        <w:t xml:space="preserve">The Liberty Finance System is accessible only for the company's staff. The system requires the users to log their system credentials in order to gain access to the features and functionalities of the said system. </w:t>
      </w:r>
      <w:r w:rsidR="00E5192B" w:rsidRPr="003902F7">
        <w:t xml:space="preserve">The system can only be accessed by two different user roles which are the </w:t>
      </w:r>
      <w:r w:rsidR="00E5192B" w:rsidRPr="003902F7">
        <w:rPr>
          <w:b/>
        </w:rPr>
        <w:t>Administrator</w:t>
      </w:r>
      <w:r w:rsidR="00E5192B" w:rsidRPr="003902F7">
        <w:t xml:space="preserve"> and </w:t>
      </w:r>
      <w:r w:rsidR="00E5192B" w:rsidRPr="003902F7">
        <w:rPr>
          <w:b/>
        </w:rPr>
        <w:t>Staff</w:t>
      </w:r>
      <w:r w:rsidR="00E07502" w:rsidRPr="003902F7">
        <w:rPr>
          <w:spacing w:val="-2"/>
        </w:rPr>
        <w:t>.</w:t>
      </w:r>
      <w:r w:rsidR="00E5192B" w:rsidRPr="003902F7">
        <w:rPr>
          <w:spacing w:val="-2"/>
        </w:rPr>
        <w:t xml:space="preserve"> The Administrator users are ones who have the privilege to access and manage all the features and data in the system while the Staff has only a limited.</w:t>
      </w:r>
    </w:p>
    <w:p w:rsidR="00E07502" w:rsidRPr="003902F7" w:rsidRDefault="00E07502">
      <w:pPr>
        <w:pStyle w:val="BodyText"/>
        <w:kinsoku w:val="0"/>
        <w:overflowPunct w:val="0"/>
        <w:spacing w:before="10"/>
        <w:rPr>
          <w:sz w:val="21"/>
          <w:szCs w:val="21"/>
        </w:rPr>
      </w:pPr>
    </w:p>
    <w:p w:rsidR="00E07502" w:rsidRPr="003902F7" w:rsidRDefault="00E07502">
      <w:pPr>
        <w:pStyle w:val="Heading1"/>
        <w:numPr>
          <w:ilvl w:val="1"/>
          <w:numId w:val="4"/>
        </w:numPr>
        <w:tabs>
          <w:tab w:val="left" w:pos="861"/>
        </w:tabs>
        <w:kinsoku w:val="0"/>
        <w:overflowPunct w:val="0"/>
        <w:ind w:hanging="721"/>
        <w:rPr>
          <w:rFonts w:ascii="Liberation Serif" w:hAnsi="Liberation Serif"/>
          <w:spacing w:val="-2"/>
        </w:rPr>
      </w:pPr>
      <w:bookmarkStart w:id="12" w:name="2.3_Contingencies"/>
      <w:bookmarkStart w:id="13" w:name="_bookmark6"/>
      <w:bookmarkEnd w:id="12"/>
      <w:bookmarkEnd w:id="13"/>
      <w:r w:rsidRPr="003902F7">
        <w:rPr>
          <w:rFonts w:ascii="Liberation Serif" w:hAnsi="Liberation Serif"/>
          <w:spacing w:val="-2"/>
        </w:rPr>
        <w:t>Contingencies</w:t>
      </w:r>
    </w:p>
    <w:p w:rsidR="00E07502" w:rsidRPr="003902F7" w:rsidRDefault="00E07502">
      <w:pPr>
        <w:pStyle w:val="BodyText"/>
        <w:kinsoku w:val="0"/>
        <w:overflowPunct w:val="0"/>
        <w:spacing w:before="1"/>
        <w:rPr>
          <w:rFonts w:cs="Liberation Sans"/>
          <w:b/>
          <w:bCs/>
          <w:sz w:val="28"/>
          <w:szCs w:val="28"/>
        </w:rPr>
      </w:pPr>
    </w:p>
    <w:p w:rsidR="00E07502" w:rsidRPr="003902F7" w:rsidRDefault="00E07502">
      <w:pPr>
        <w:pStyle w:val="BodyText"/>
        <w:kinsoku w:val="0"/>
        <w:overflowPunct w:val="0"/>
        <w:spacing w:line="244" w:lineRule="auto"/>
        <w:ind w:left="140" w:right="137"/>
        <w:jc w:val="both"/>
      </w:pPr>
      <w:r w:rsidRPr="003902F7">
        <w:t>In case of power outage data are not saved in internal memory of the operating</w:t>
      </w:r>
      <w:r w:rsidRPr="003902F7">
        <w:rPr>
          <w:spacing w:val="-3"/>
        </w:rPr>
        <w:t xml:space="preserve"> </w:t>
      </w:r>
      <w:r w:rsidRPr="003902F7">
        <w:t>device</w:t>
      </w:r>
      <w:r w:rsidR="00E5192B" w:rsidRPr="003902F7">
        <w:t xml:space="preserve">. </w:t>
      </w:r>
      <w:r w:rsidRPr="003902F7">
        <w:t>In case there is no Internet connection available data cannot be saved in internal memory of the operating device.</w:t>
      </w:r>
    </w:p>
    <w:p w:rsidR="00E07502" w:rsidRPr="003902F7" w:rsidRDefault="00E07502">
      <w:pPr>
        <w:pStyle w:val="BodyText"/>
        <w:kinsoku w:val="0"/>
        <w:overflowPunct w:val="0"/>
        <w:spacing w:line="244" w:lineRule="auto"/>
        <w:ind w:left="140" w:right="137"/>
        <w:jc w:val="both"/>
        <w:sectPr w:rsidR="00E07502" w:rsidRPr="003902F7">
          <w:headerReference w:type="default" r:id="rId16"/>
          <w:footerReference w:type="default" r:id="rId17"/>
          <w:pgSz w:w="12240" w:h="15840"/>
          <w:pgMar w:top="1200" w:right="1300" w:bottom="1140" w:left="1300" w:header="965" w:footer="957" w:gutter="0"/>
          <w:cols w:space="720"/>
          <w:noEndnote/>
        </w:sect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spacing w:before="9"/>
        <w:rPr>
          <w:sz w:val="27"/>
          <w:szCs w:val="27"/>
        </w:rPr>
      </w:pPr>
    </w:p>
    <w:p w:rsidR="00E07502" w:rsidRPr="003902F7" w:rsidRDefault="00E07502">
      <w:pPr>
        <w:pStyle w:val="BodyText"/>
        <w:tabs>
          <w:tab w:val="left" w:pos="6862"/>
        </w:tabs>
        <w:kinsoku w:val="0"/>
        <w:overflowPunct w:val="0"/>
        <w:spacing w:before="92"/>
        <w:ind w:left="6142"/>
        <w:rPr>
          <w:rFonts w:cs="Liberation Sans"/>
          <w:b/>
          <w:bCs/>
          <w:spacing w:val="-2"/>
          <w:sz w:val="28"/>
          <w:szCs w:val="28"/>
        </w:rPr>
      </w:pPr>
      <w:r w:rsidRPr="003902F7">
        <w:rPr>
          <w:rFonts w:cs="Liberation Sans"/>
          <w:b/>
          <w:bCs/>
          <w:spacing w:val="-5"/>
          <w:sz w:val="28"/>
          <w:szCs w:val="28"/>
        </w:rPr>
        <w:t>3.0</w:t>
      </w:r>
      <w:r w:rsidRPr="003902F7">
        <w:rPr>
          <w:rFonts w:cs="Liberation Sans"/>
          <w:b/>
          <w:bCs/>
          <w:sz w:val="28"/>
          <w:szCs w:val="28"/>
        </w:rPr>
        <w:tab/>
        <w:t>GETTING</w:t>
      </w:r>
      <w:r w:rsidRPr="003902F7">
        <w:rPr>
          <w:rFonts w:cs="Liberation Sans"/>
          <w:b/>
          <w:bCs/>
          <w:spacing w:val="-5"/>
          <w:sz w:val="28"/>
          <w:szCs w:val="28"/>
        </w:rPr>
        <w:t xml:space="preserve"> </w:t>
      </w:r>
      <w:r w:rsidRPr="003902F7">
        <w:rPr>
          <w:rFonts w:cs="Liberation Sans"/>
          <w:b/>
          <w:bCs/>
          <w:spacing w:val="-2"/>
          <w:sz w:val="28"/>
          <w:szCs w:val="28"/>
        </w:rPr>
        <w:t>STARTED</w:t>
      </w:r>
    </w:p>
    <w:p w:rsidR="00E07502" w:rsidRPr="003902F7" w:rsidRDefault="00E07502">
      <w:pPr>
        <w:pStyle w:val="BodyText"/>
        <w:tabs>
          <w:tab w:val="left" w:pos="6862"/>
        </w:tabs>
        <w:kinsoku w:val="0"/>
        <w:overflowPunct w:val="0"/>
        <w:spacing w:before="92"/>
        <w:ind w:left="6142"/>
        <w:rPr>
          <w:rFonts w:cs="Liberation Sans"/>
          <w:b/>
          <w:bCs/>
          <w:spacing w:val="-2"/>
          <w:sz w:val="28"/>
          <w:szCs w:val="28"/>
        </w:rPr>
        <w:sectPr w:rsidR="00E07502" w:rsidRPr="003902F7">
          <w:headerReference w:type="default" r:id="rId18"/>
          <w:footerReference w:type="default" r:id="rId19"/>
          <w:pgSz w:w="12240" w:h="15840"/>
          <w:pgMar w:top="1200" w:right="1300" w:bottom="1140" w:left="1300" w:header="965" w:footer="957" w:gutter="0"/>
          <w:cols w:space="720"/>
          <w:noEndnote/>
        </w:sectPr>
      </w:pPr>
    </w:p>
    <w:p w:rsidR="00E07502" w:rsidRPr="003902F7" w:rsidRDefault="00E07502">
      <w:pPr>
        <w:pStyle w:val="BodyText"/>
        <w:kinsoku w:val="0"/>
        <w:overflowPunct w:val="0"/>
        <w:rPr>
          <w:rFonts w:cs="Liberation Sans"/>
          <w:b/>
          <w:bCs/>
          <w:sz w:val="20"/>
          <w:szCs w:val="20"/>
        </w:rPr>
      </w:pPr>
    </w:p>
    <w:p w:rsidR="00E07502" w:rsidRPr="003902F7" w:rsidRDefault="00E07502">
      <w:pPr>
        <w:pStyle w:val="BodyText"/>
        <w:kinsoku w:val="0"/>
        <w:overflowPunct w:val="0"/>
        <w:spacing w:before="6"/>
        <w:rPr>
          <w:rFonts w:cs="Liberation Sans"/>
          <w:b/>
          <w:bCs/>
          <w:sz w:val="23"/>
          <w:szCs w:val="23"/>
        </w:rPr>
      </w:pPr>
    </w:p>
    <w:p w:rsidR="00E07502" w:rsidRPr="003902F7" w:rsidRDefault="00E07502">
      <w:pPr>
        <w:pStyle w:val="ListParagraph"/>
        <w:numPr>
          <w:ilvl w:val="1"/>
          <w:numId w:val="3"/>
        </w:numPr>
        <w:tabs>
          <w:tab w:val="left" w:pos="861"/>
        </w:tabs>
        <w:kinsoku w:val="0"/>
        <w:overflowPunct w:val="0"/>
        <w:ind w:hanging="721"/>
        <w:rPr>
          <w:rFonts w:ascii="Liberation Serif" w:hAnsi="Liberation Serif"/>
          <w:b/>
          <w:bCs/>
          <w:spacing w:val="-2"/>
          <w:sz w:val="28"/>
          <w:szCs w:val="28"/>
        </w:rPr>
      </w:pPr>
      <w:bookmarkStart w:id="14" w:name="3.0 GETTING STARTED"/>
      <w:bookmarkStart w:id="15" w:name="_bookmark7"/>
      <w:bookmarkEnd w:id="14"/>
      <w:bookmarkEnd w:id="15"/>
      <w:r w:rsidRPr="003902F7">
        <w:rPr>
          <w:rFonts w:ascii="Liberation Serif" w:hAnsi="Liberation Serif"/>
          <w:b/>
          <w:bCs/>
          <w:sz w:val="28"/>
          <w:szCs w:val="28"/>
        </w:rPr>
        <w:t>GETTING</w:t>
      </w:r>
      <w:r w:rsidRPr="003902F7">
        <w:rPr>
          <w:rFonts w:ascii="Liberation Serif" w:hAnsi="Liberation Serif"/>
          <w:b/>
          <w:bCs/>
          <w:spacing w:val="-5"/>
          <w:sz w:val="28"/>
          <w:szCs w:val="28"/>
        </w:rPr>
        <w:t xml:space="preserve"> </w:t>
      </w:r>
      <w:r w:rsidRPr="003902F7">
        <w:rPr>
          <w:rFonts w:ascii="Liberation Serif" w:hAnsi="Liberation Serif"/>
          <w:b/>
          <w:bCs/>
          <w:spacing w:val="-2"/>
          <w:sz w:val="28"/>
          <w:szCs w:val="28"/>
        </w:rPr>
        <w:t>STARTED</w:t>
      </w:r>
    </w:p>
    <w:p w:rsidR="00E07502" w:rsidRPr="003902F7" w:rsidRDefault="00E07502">
      <w:pPr>
        <w:pStyle w:val="BodyText"/>
        <w:kinsoku w:val="0"/>
        <w:overflowPunct w:val="0"/>
        <w:spacing w:before="1"/>
        <w:rPr>
          <w:rFonts w:cs="Liberation Sans"/>
          <w:b/>
          <w:bCs/>
          <w:sz w:val="28"/>
          <w:szCs w:val="28"/>
        </w:rPr>
      </w:pPr>
    </w:p>
    <w:p w:rsidR="00E07502" w:rsidRPr="003902F7" w:rsidRDefault="00E07502">
      <w:pPr>
        <w:pStyle w:val="BodyText"/>
        <w:kinsoku w:val="0"/>
        <w:overflowPunct w:val="0"/>
        <w:spacing w:line="244" w:lineRule="auto"/>
        <w:ind w:left="140" w:right="267"/>
      </w:pPr>
      <w:r w:rsidRPr="003902F7">
        <w:t>Getting</w:t>
      </w:r>
      <w:r w:rsidRPr="003902F7">
        <w:rPr>
          <w:spacing w:val="-2"/>
        </w:rPr>
        <w:t xml:space="preserve"> </w:t>
      </w:r>
      <w:r w:rsidRPr="003902F7">
        <w:t xml:space="preserve">Started </w:t>
      </w:r>
      <w:r w:rsidR="00E5192B" w:rsidRPr="003902F7">
        <w:t>section explains how to get Liberty Finance System and Login to your device. The section presents briefly system menu</w:t>
      </w:r>
      <w:r w:rsidRPr="003902F7">
        <w:t>.</w:t>
      </w:r>
    </w:p>
    <w:p w:rsidR="00E07502" w:rsidRPr="003902F7" w:rsidRDefault="00E07502">
      <w:pPr>
        <w:pStyle w:val="BodyText"/>
        <w:kinsoku w:val="0"/>
        <w:overflowPunct w:val="0"/>
        <w:spacing w:before="6"/>
        <w:rPr>
          <w:sz w:val="21"/>
          <w:szCs w:val="21"/>
        </w:rPr>
      </w:pPr>
    </w:p>
    <w:p w:rsidR="00E07502" w:rsidRPr="003902F7" w:rsidRDefault="00E07502">
      <w:pPr>
        <w:pStyle w:val="Heading1"/>
        <w:numPr>
          <w:ilvl w:val="1"/>
          <w:numId w:val="3"/>
        </w:numPr>
        <w:tabs>
          <w:tab w:val="left" w:pos="861"/>
        </w:tabs>
        <w:kinsoku w:val="0"/>
        <w:overflowPunct w:val="0"/>
        <w:ind w:hanging="721"/>
        <w:rPr>
          <w:rFonts w:ascii="Liberation Serif" w:hAnsi="Liberation Serif"/>
          <w:spacing w:val="-5"/>
        </w:rPr>
      </w:pPr>
      <w:bookmarkStart w:id="16" w:name="3.1_Installation and Logging In"/>
      <w:bookmarkStart w:id="17" w:name="_bookmark8"/>
      <w:bookmarkEnd w:id="16"/>
      <w:bookmarkEnd w:id="17"/>
      <w:r w:rsidRPr="003902F7">
        <w:rPr>
          <w:rFonts w:ascii="Liberation Serif" w:hAnsi="Liberation Serif"/>
        </w:rPr>
        <w:t>Installation</w:t>
      </w:r>
      <w:r w:rsidRPr="003902F7">
        <w:rPr>
          <w:rFonts w:ascii="Liberation Serif" w:hAnsi="Liberation Serif"/>
          <w:spacing w:val="-5"/>
        </w:rPr>
        <w:t xml:space="preserve"> </w:t>
      </w:r>
      <w:r w:rsidRPr="003902F7">
        <w:rPr>
          <w:rFonts w:ascii="Liberation Serif" w:hAnsi="Liberation Serif"/>
        </w:rPr>
        <w:t>and</w:t>
      </w:r>
      <w:r w:rsidRPr="003902F7">
        <w:rPr>
          <w:rFonts w:ascii="Liberation Serif" w:hAnsi="Liberation Serif"/>
          <w:spacing w:val="-5"/>
        </w:rPr>
        <w:t xml:space="preserve"> </w:t>
      </w:r>
      <w:r w:rsidRPr="003902F7">
        <w:rPr>
          <w:rFonts w:ascii="Liberation Serif" w:hAnsi="Liberation Serif"/>
        </w:rPr>
        <w:t>Logging</w:t>
      </w:r>
      <w:r w:rsidRPr="003902F7">
        <w:rPr>
          <w:rFonts w:ascii="Liberation Serif" w:hAnsi="Liberation Serif"/>
          <w:spacing w:val="-5"/>
        </w:rPr>
        <w:t xml:space="preserve"> In</w:t>
      </w:r>
    </w:p>
    <w:p w:rsidR="00E07502" w:rsidRPr="003902F7" w:rsidRDefault="00E07502">
      <w:pPr>
        <w:pStyle w:val="BodyText"/>
        <w:kinsoku w:val="0"/>
        <w:overflowPunct w:val="0"/>
        <w:spacing w:before="1"/>
        <w:rPr>
          <w:rFonts w:cs="Liberation Sans"/>
          <w:b/>
          <w:bCs/>
          <w:sz w:val="28"/>
          <w:szCs w:val="28"/>
        </w:rPr>
      </w:pPr>
    </w:p>
    <w:p w:rsidR="00E07502" w:rsidRPr="003902F7" w:rsidRDefault="00B47666" w:rsidP="004F1557">
      <w:pPr>
        <w:pStyle w:val="BodyText"/>
        <w:kinsoku w:val="0"/>
        <w:overflowPunct w:val="0"/>
        <w:spacing w:line="244" w:lineRule="auto"/>
        <w:ind w:left="140" w:right="134"/>
        <w:jc w:val="both"/>
        <w:rPr>
          <w:spacing w:val="-2"/>
        </w:rPr>
      </w:pPr>
      <w:r w:rsidRPr="003902F7">
        <w:t>The system requires a web browse</w:t>
      </w:r>
      <w:r w:rsidR="004F1557" w:rsidRPr="003902F7">
        <w:t>r to be installed in a computer to access the system using the URL</w:t>
      </w:r>
      <w:proofErr w:type="gramStart"/>
      <w:r w:rsidR="004F1557" w:rsidRPr="003902F7">
        <w:t>: .</w:t>
      </w:r>
      <w:proofErr w:type="gramEnd"/>
      <w:r w:rsidR="004F1557" w:rsidRPr="003902F7">
        <w:t xml:space="preserve"> The login page will appear, then the administrator must enter a username and a password to login. After logging in he/she will be able to create new users. </w:t>
      </w:r>
    </w:p>
    <w:p w:rsidR="00E07502" w:rsidRPr="003902F7" w:rsidRDefault="00E07502">
      <w:pPr>
        <w:pStyle w:val="BodyText"/>
        <w:kinsoku w:val="0"/>
        <w:overflowPunct w:val="0"/>
        <w:spacing w:before="9"/>
        <w:rPr>
          <w:sz w:val="21"/>
          <w:szCs w:val="21"/>
        </w:rPr>
      </w:pPr>
    </w:p>
    <w:p w:rsidR="00E07502" w:rsidRPr="003902F7" w:rsidRDefault="00E07502">
      <w:pPr>
        <w:pStyle w:val="Heading1"/>
        <w:numPr>
          <w:ilvl w:val="1"/>
          <w:numId w:val="3"/>
        </w:numPr>
        <w:tabs>
          <w:tab w:val="left" w:pos="861"/>
        </w:tabs>
        <w:kinsoku w:val="0"/>
        <w:overflowPunct w:val="0"/>
        <w:spacing w:before="1"/>
        <w:ind w:hanging="721"/>
        <w:rPr>
          <w:rFonts w:ascii="Liberation Serif" w:hAnsi="Liberation Serif"/>
          <w:spacing w:val="-4"/>
        </w:rPr>
      </w:pPr>
      <w:bookmarkStart w:id="18" w:name="3.2_System Menu"/>
      <w:bookmarkStart w:id="19" w:name="_bookmark9"/>
      <w:bookmarkStart w:id="20" w:name="SystemFeatures"/>
      <w:bookmarkEnd w:id="18"/>
      <w:bookmarkEnd w:id="19"/>
      <w:r w:rsidRPr="003902F7">
        <w:rPr>
          <w:rFonts w:ascii="Liberation Serif" w:hAnsi="Liberation Serif"/>
        </w:rPr>
        <w:t>System</w:t>
      </w:r>
      <w:r w:rsidRPr="003902F7">
        <w:rPr>
          <w:rFonts w:ascii="Liberation Serif" w:hAnsi="Liberation Serif"/>
          <w:spacing w:val="-12"/>
        </w:rPr>
        <w:t xml:space="preserve"> </w:t>
      </w:r>
      <w:r w:rsidR="00D16FFC" w:rsidRPr="003902F7">
        <w:rPr>
          <w:rFonts w:ascii="Liberation Serif" w:hAnsi="Liberation Serif"/>
          <w:spacing w:val="-4"/>
        </w:rPr>
        <w:t>Features</w:t>
      </w:r>
    </w:p>
    <w:bookmarkEnd w:id="20"/>
    <w:p w:rsidR="00E07502" w:rsidRPr="003902F7" w:rsidRDefault="00E07502">
      <w:pPr>
        <w:pStyle w:val="BodyText"/>
        <w:kinsoku w:val="0"/>
        <w:overflowPunct w:val="0"/>
        <w:spacing w:before="1"/>
        <w:rPr>
          <w:rFonts w:cs="Liberation Sans"/>
          <w:b/>
          <w:bCs/>
          <w:sz w:val="28"/>
          <w:szCs w:val="28"/>
        </w:rPr>
      </w:pPr>
    </w:p>
    <w:p w:rsidR="00E07502" w:rsidRPr="003902F7" w:rsidRDefault="007D4895">
      <w:pPr>
        <w:pStyle w:val="BodyText"/>
        <w:kinsoku w:val="0"/>
        <w:overflowPunct w:val="0"/>
        <w:spacing w:line="244" w:lineRule="auto"/>
        <w:ind w:left="140" w:right="232"/>
      </w:pPr>
      <w:r w:rsidRPr="003902F7">
        <w:t>The Liberty Finance System consists of different features which are found in different pages within the system</w:t>
      </w:r>
      <w:r w:rsidR="00E07502" w:rsidRPr="003902F7">
        <w:t xml:space="preserve">. </w:t>
      </w:r>
      <w:r w:rsidRPr="003902F7">
        <w:t xml:space="preserve">The system has the Login page, Dashboard, </w:t>
      </w:r>
      <w:r w:rsidR="00581DEB" w:rsidRPr="003902F7">
        <w:t xml:space="preserve">My Account, </w:t>
      </w:r>
      <w:r w:rsidRPr="003902F7">
        <w:t>Client List, Insurances, Categories List,</w:t>
      </w:r>
      <w:r w:rsidR="00581DEB" w:rsidRPr="003902F7">
        <w:t xml:space="preserve"> Policies List, </w:t>
      </w:r>
      <w:r w:rsidR="000D0394" w:rsidRPr="003902F7">
        <w:t>Date-wise Transactions</w:t>
      </w:r>
      <w:r w:rsidR="00581DEB" w:rsidRPr="003902F7">
        <w:t xml:space="preserve">, </w:t>
      </w:r>
      <w:r w:rsidR="000D0394" w:rsidRPr="003902F7">
        <w:t xml:space="preserve">and </w:t>
      </w:r>
      <w:r w:rsidR="00581DEB" w:rsidRPr="003902F7">
        <w:t>Settings.</w:t>
      </w:r>
      <w:r w:rsidRPr="003902F7">
        <w:t xml:space="preserve"> </w:t>
      </w:r>
      <w:r w:rsidR="00581DEB" w:rsidRPr="003902F7">
        <w:t>Figure 1 –</w:t>
      </w:r>
      <w:r w:rsidR="008B20C5" w:rsidRPr="003902F7">
        <w:t xml:space="preserve"> 9</w:t>
      </w:r>
      <w:r w:rsidR="00581DEB" w:rsidRPr="003902F7">
        <w:t xml:space="preserve"> illustrates the view of these pages with their features.</w:t>
      </w:r>
    </w:p>
    <w:p w:rsidR="00581DEB" w:rsidRPr="003902F7" w:rsidRDefault="00581DEB">
      <w:pPr>
        <w:pStyle w:val="BodyText"/>
        <w:kinsoku w:val="0"/>
        <w:overflowPunct w:val="0"/>
        <w:spacing w:line="244" w:lineRule="auto"/>
        <w:ind w:left="140" w:right="232"/>
      </w:pPr>
    </w:p>
    <w:p w:rsidR="00581DEB" w:rsidRPr="003902F7" w:rsidRDefault="004954DD">
      <w:pPr>
        <w:pStyle w:val="BodyText"/>
        <w:kinsoku w:val="0"/>
        <w:overflowPunct w:val="0"/>
        <w:spacing w:line="244" w:lineRule="auto"/>
        <w:ind w:left="140" w:right="232"/>
        <w:rPr>
          <w:b/>
        </w:rPr>
      </w:pPr>
      <w:r w:rsidRPr="003902F7">
        <w:rPr>
          <w:b/>
        </w:rPr>
        <w:t xml:space="preserve">3.2.1 </w:t>
      </w:r>
      <w:bookmarkStart w:id="21" w:name="Login"/>
      <w:r w:rsidR="00581DEB" w:rsidRPr="003902F7">
        <w:rPr>
          <w:b/>
        </w:rPr>
        <w:t>Login</w:t>
      </w:r>
      <w:bookmarkEnd w:id="21"/>
      <w:r w:rsidR="00581DEB" w:rsidRPr="003902F7">
        <w:rPr>
          <w:b/>
        </w:rPr>
        <w:t>:</w:t>
      </w:r>
      <w:r w:rsidR="00581DEB" w:rsidRPr="003902F7">
        <w:t xml:space="preserve"> the users are able to enter their login credentials i.e. </w:t>
      </w:r>
      <w:r w:rsidR="00581DEB" w:rsidRPr="003902F7">
        <w:rPr>
          <w:b/>
        </w:rPr>
        <w:t>Username</w:t>
      </w:r>
      <w:r w:rsidR="00581DEB" w:rsidRPr="003902F7">
        <w:t xml:space="preserve"> and </w:t>
      </w:r>
      <w:r w:rsidR="00581DEB" w:rsidRPr="003902F7">
        <w:rPr>
          <w:b/>
        </w:rPr>
        <w:t>Password.</w:t>
      </w:r>
    </w:p>
    <w:p w:rsidR="00581DEB" w:rsidRPr="003902F7" w:rsidRDefault="00DB3884">
      <w:pPr>
        <w:pStyle w:val="BodyText"/>
        <w:kinsoku w:val="0"/>
        <w:overflowPunct w:val="0"/>
        <w:spacing w:line="244" w:lineRule="auto"/>
        <w:ind w:left="140" w:right="232"/>
      </w:pPr>
      <w:r w:rsidRPr="003902F7">
        <w:rPr>
          <w:b/>
          <w:noProof/>
        </w:rPr>
        <w:drawing>
          <wp:inline distT="0" distB="0" distL="0" distR="0">
            <wp:extent cx="6124575" cy="3067050"/>
            <wp:effectExtent l="0" t="0" r="0" b="0"/>
            <wp:docPr id="244" name="Picture 24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log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4575" cy="3067050"/>
                    </a:xfrm>
                    <a:prstGeom prst="rect">
                      <a:avLst/>
                    </a:prstGeom>
                    <a:noFill/>
                    <a:ln>
                      <a:noFill/>
                    </a:ln>
                  </pic:spPr>
                </pic:pic>
              </a:graphicData>
            </a:graphic>
          </wp:inline>
        </w:drawing>
      </w:r>
    </w:p>
    <w:p w:rsidR="00E07502" w:rsidRPr="003902F7" w:rsidRDefault="00E07502">
      <w:pPr>
        <w:pStyle w:val="BodyText"/>
        <w:kinsoku w:val="0"/>
        <w:overflowPunct w:val="0"/>
        <w:spacing w:before="9"/>
        <w:rPr>
          <w:sz w:val="20"/>
          <w:szCs w:val="20"/>
        </w:rPr>
      </w:pPr>
    </w:p>
    <w:p w:rsidR="00E07502" w:rsidRPr="003902F7" w:rsidRDefault="00E07502">
      <w:pPr>
        <w:pStyle w:val="BodyText"/>
        <w:kinsoku w:val="0"/>
        <w:overflowPunct w:val="0"/>
        <w:spacing w:before="123"/>
        <w:ind w:left="2191" w:right="2191"/>
        <w:jc w:val="center"/>
        <w:rPr>
          <w:b/>
          <w:bCs/>
          <w:spacing w:val="-2"/>
          <w:sz w:val="20"/>
          <w:szCs w:val="20"/>
        </w:rPr>
      </w:pPr>
      <w:r w:rsidRPr="003902F7">
        <w:rPr>
          <w:b/>
          <w:bCs/>
          <w:sz w:val="20"/>
          <w:szCs w:val="20"/>
        </w:rPr>
        <w:t>Figure</w:t>
      </w:r>
      <w:r w:rsidRPr="003902F7">
        <w:rPr>
          <w:b/>
          <w:bCs/>
          <w:spacing w:val="-4"/>
          <w:sz w:val="20"/>
          <w:szCs w:val="20"/>
        </w:rPr>
        <w:t xml:space="preserve"> </w:t>
      </w:r>
      <w:r w:rsidRPr="003902F7">
        <w:rPr>
          <w:b/>
          <w:bCs/>
          <w:sz w:val="20"/>
          <w:szCs w:val="20"/>
        </w:rPr>
        <w:t>1.</w:t>
      </w:r>
      <w:r w:rsidR="00581DEB" w:rsidRPr="003902F7">
        <w:rPr>
          <w:b/>
          <w:bCs/>
          <w:sz w:val="20"/>
          <w:szCs w:val="20"/>
        </w:rPr>
        <w:t xml:space="preserve"> </w:t>
      </w:r>
      <w:r w:rsidR="00E4147C" w:rsidRPr="003902F7">
        <w:rPr>
          <w:b/>
          <w:bCs/>
          <w:sz w:val="20"/>
          <w:szCs w:val="20"/>
        </w:rPr>
        <w:t>The</w:t>
      </w:r>
      <w:r w:rsidRPr="003902F7">
        <w:rPr>
          <w:b/>
          <w:bCs/>
          <w:spacing w:val="-2"/>
          <w:sz w:val="20"/>
          <w:szCs w:val="20"/>
        </w:rPr>
        <w:t xml:space="preserve"> </w:t>
      </w:r>
      <w:r w:rsidR="00581DEB" w:rsidRPr="003902F7">
        <w:rPr>
          <w:b/>
          <w:bCs/>
          <w:sz w:val="20"/>
          <w:szCs w:val="20"/>
        </w:rPr>
        <w:t>Login page</w:t>
      </w:r>
    </w:p>
    <w:p w:rsidR="00E07502" w:rsidRPr="003902F7" w:rsidRDefault="00E07502">
      <w:pPr>
        <w:pStyle w:val="BodyText"/>
        <w:kinsoku w:val="0"/>
        <w:overflowPunct w:val="0"/>
        <w:spacing w:before="9"/>
        <w:rPr>
          <w:b/>
          <w:bCs/>
          <w:sz w:val="31"/>
          <w:szCs w:val="31"/>
        </w:rPr>
      </w:pPr>
    </w:p>
    <w:p w:rsidR="004954DD" w:rsidRPr="003902F7" w:rsidRDefault="004954DD">
      <w:pPr>
        <w:pStyle w:val="BodyText"/>
        <w:kinsoku w:val="0"/>
        <w:overflowPunct w:val="0"/>
        <w:spacing w:before="9"/>
        <w:rPr>
          <w:b/>
          <w:bCs/>
          <w:sz w:val="31"/>
          <w:szCs w:val="31"/>
        </w:rPr>
      </w:pPr>
    </w:p>
    <w:p w:rsidR="004954DD" w:rsidRPr="003902F7" w:rsidRDefault="004954DD">
      <w:pPr>
        <w:pStyle w:val="BodyText"/>
        <w:kinsoku w:val="0"/>
        <w:overflowPunct w:val="0"/>
        <w:spacing w:before="9"/>
        <w:rPr>
          <w:b/>
          <w:bCs/>
          <w:sz w:val="31"/>
          <w:szCs w:val="31"/>
        </w:rPr>
      </w:pPr>
    </w:p>
    <w:p w:rsidR="004954DD" w:rsidRPr="003902F7" w:rsidRDefault="004954DD">
      <w:pPr>
        <w:pStyle w:val="BodyText"/>
        <w:kinsoku w:val="0"/>
        <w:overflowPunct w:val="0"/>
        <w:spacing w:before="9"/>
        <w:rPr>
          <w:b/>
          <w:bCs/>
          <w:sz w:val="31"/>
          <w:szCs w:val="31"/>
        </w:rPr>
      </w:pPr>
    </w:p>
    <w:p w:rsidR="00E07502" w:rsidRPr="003902F7" w:rsidRDefault="00E07502">
      <w:pPr>
        <w:pStyle w:val="BodyText"/>
        <w:kinsoku w:val="0"/>
        <w:overflowPunct w:val="0"/>
        <w:spacing w:line="244" w:lineRule="auto"/>
        <w:ind w:left="140" w:right="138"/>
        <w:jc w:val="both"/>
        <w:sectPr w:rsidR="00E07502" w:rsidRPr="003902F7">
          <w:headerReference w:type="default" r:id="rId21"/>
          <w:footerReference w:type="default" r:id="rId22"/>
          <w:pgSz w:w="12240" w:h="15840"/>
          <w:pgMar w:top="1200" w:right="1300" w:bottom="1140" w:left="1300" w:header="965" w:footer="957" w:gutter="0"/>
          <w:pgNumType w:start="1"/>
          <w:cols w:space="720"/>
          <w:noEndnote/>
        </w:sectPr>
      </w:pPr>
      <w:bookmarkStart w:id="22" w:name="_bookmark10"/>
      <w:bookmarkEnd w:id="22"/>
    </w:p>
    <w:p w:rsidR="00E07502" w:rsidRPr="003902F7" w:rsidRDefault="00E07502">
      <w:pPr>
        <w:pStyle w:val="BodyText"/>
        <w:kinsoku w:val="0"/>
        <w:overflowPunct w:val="0"/>
        <w:spacing w:before="1"/>
        <w:rPr>
          <w:sz w:val="24"/>
        </w:rPr>
      </w:pPr>
    </w:p>
    <w:p w:rsidR="00E07502" w:rsidRPr="003902F7" w:rsidRDefault="00E4147C" w:rsidP="00F06AEF">
      <w:pPr>
        <w:pStyle w:val="BodyText"/>
        <w:kinsoku w:val="0"/>
        <w:overflowPunct w:val="0"/>
        <w:spacing w:line="480" w:lineRule="auto"/>
        <w:rPr>
          <w:szCs w:val="20"/>
        </w:rPr>
      </w:pPr>
      <w:r w:rsidRPr="003902F7">
        <w:rPr>
          <w:b/>
          <w:szCs w:val="20"/>
        </w:rPr>
        <w:t xml:space="preserve">3.2.2 </w:t>
      </w:r>
      <w:r w:rsidR="00F06AEF" w:rsidRPr="003902F7">
        <w:rPr>
          <w:b/>
          <w:szCs w:val="20"/>
        </w:rPr>
        <w:t xml:space="preserve">Dashboard: </w:t>
      </w:r>
      <w:r w:rsidR="00F06AEF" w:rsidRPr="003902F7">
        <w:rPr>
          <w:szCs w:val="20"/>
        </w:rPr>
        <w:t>the user can view a displayed summary list of client information.</w:t>
      </w:r>
    </w:p>
    <w:p w:rsidR="00F06AEF" w:rsidRPr="003902F7" w:rsidRDefault="00DB3884" w:rsidP="00F06AEF">
      <w:pPr>
        <w:pStyle w:val="BodyText"/>
        <w:kinsoku w:val="0"/>
        <w:overflowPunct w:val="0"/>
        <w:spacing w:line="480" w:lineRule="auto"/>
        <w:rPr>
          <w:sz w:val="20"/>
          <w:szCs w:val="20"/>
        </w:rPr>
      </w:pPr>
      <w:r w:rsidRPr="003902F7">
        <w:rPr>
          <w:noProof/>
          <w:sz w:val="20"/>
          <w:szCs w:val="20"/>
        </w:rPr>
        <w:drawing>
          <wp:inline distT="0" distB="0" distL="0" distR="0">
            <wp:extent cx="6115050" cy="2905125"/>
            <wp:effectExtent l="0" t="0" r="0" b="0"/>
            <wp:docPr id="245" name="Picture 245"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Dashboa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905125"/>
                    </a:xfrm>
                    <a:prstGeom prst="rect">
                      <a:avLst/>
                    </a:prstGeom>
                    <a:noFill/>
                    <a:ln>
                      <a:noFill/>
                    </a:ln>
                  </pic:spPr>
                </pic:pic>
              </a:graphicData>
            </a:graphic>
          </wp:inline>
        </w:drawing>
      </w:r>
    </w:p>
    <w:p w:rsidR="00E07502" w:rsidRPr="003902F7" w:rsidRDefault="00E07502" w:rsidP="00F06AEF">
      <w:pPr>
        <w:pStyle w:val="BodyText"/>
        <w:kinsoku w:val="0"/>
        <w:overflowPunct w:val="0"/>
        <w:spacing w:before="122" w:line="480" w:lineRule="auto"/>
        <w:ind w:left="2191" w:right="2190"/>
        <w:jc w:val="center"/>
        <w:rPr>
          <w:b/>
          <w:bCs/>
          <w:spacing w:val="-5"/>
          <w:sz w:val="20"/>
          <w:szCs w:val="20"/>
        </w:rPr>
      </w:pPr>
      <w:r w:rsidRPr="003902F7">
        <w:rPr>
          <w:b/>
          <w:bCs/>
          <w:sz w:val="20"/>
          <w:szCs w:val="20"/>
        </w:rPr>
        <w:t>Figure</w:t>
      </w:r>
      <w:r w:rsidRPr="003902F7">
        <w:rPr>
          <w:b/>
          <w:bCs/>
          <w:spacing w:val="-7"/>
          <w:sz w:val="20"/>
          <w:szCs w:val="20"/>
        </w:rPr>
        <w:t xml:space="preserve"> </w:t>
      </w:r>
      <w:r w:rsidRPr="003902F7">
        <w:rPr>
          <w:b/>
          <w:bCs/>
          <w:sz w:val="20"/>
          <w:szCs w:val="20"/>
        </w:rPr>
        <w:t>2.</w:t>
      </w:r>
      <w:r w:rsidRPr="003902F7">
        <w:rPr>
          <w:b/>
          <w:bCs/>
          <w:spacing w:val="-5"/>
          <w:sz w:val="20"/>
          <w:szCs w:val="20"/>
        </w:rPr>
        <w:t xml:space="preserve"> </w:t>
      </w:r>
      <w:r w:rsidR="008B20C5" w:rsidRPr="003902F7">
        <w:rPr>
          <w:b/>
          <w:bCs/>
          <w:sz w:val="20"/>
          <w:szCs w:val="20"/>
        </w:rPr>
        <w:t>Dashboard</w:t>
      </w:r>
    </w:p>
    <w:p w:rsidR="00E07502" w:rsidRPr="003902F7" w:rsidRDefault="00E07502">
      <w:pPr>
        <w:pStyle w:val="BodyText"/>
        <w:kinsoku w:val="0"/>
        <w:overflowPunct w:val="0"/>
        <w:spacing w:before="8"/>
        <w:rPr>
          <w:b/>
          <w:bCs/>
          <w:sz w:val="23"/>
          <w:szCs w:val="23"/>
        </w:rPr>
      </w:pPr>
    </w:p>
    <w:p w:rsidR="00D42A53" w:rsidRPr="003902F7" w:rsidRDefault="00F06AEF" w:rsidP="00D42A53">
      <w:pPr>
        <w:pStyle w:val="BodyText"/>
        <w:kinsoku w:val="0"/>
        <w:overflowPunct w:val="0"/>
        <w:spacing w:before="1" w:line="244" w:lineRule="auto"/>
        <w:ind w:left="140" w:right="267"/>
      </w:pPr>
      <w:bookmarkStart w:id="23" w:name="_bookmark11"/>
      <w:bookmarkEnd w:id="23"/>
      <w:r w:rsidRPr="003902F7">
        <w:rPr>
          <w:b/>
        </w:rPr>
        <w:t xml:space="preserve">3.2.3 </w:t>
      </w:r>
      <w:r w:rsidR="00102E32" w:rsidRPr="003902F7">
        <w:rPr>
          <w:b/>
        </w:rPr>
        <w:t xml:space="preserve">My Account: </w:t>
      </w:r>
      <w:r w:rsidR="00D42A53" w:rsidRPr="003902F7">
        <w:t>the users are able to view and update their profile.</w:t>
      </w:r>
    </w:p>
    <w:p w:rsidR="00D42A53" w:rsidRPr="003902F7" w:rsidRDefault="00D42A53">
      <w:pPr>
        <w:pStyle w:val="BodyText"/>
        <w:kinsoku w:val="0"/>
        <w:overflowPunct w:val="0"/>
        <w:spacing w:before="1" w:line="244" w:lineRule="auto"/>
        <w:ind w:left="140" w:right="267"/>
      </w:pPr>
    </w:p>
    <w:p w:rsidR="00D42A53" w:rsidRPr="003902F7" w:rsidRDefault="00DB3884">
      <w:pPr>
        <w:pStyle w:val="BodyText"/>
        <w:kinsoku w:val="0"/>
        <w:overflowPunct w:val="0"/>
        <w:spacing w:before="1" w:line="244" w:lineRule="auto"/>
        <w:ind w:left="140" w:right="267"/>
        <w:sectPr w:rsidR="00D42A53" w:rsidRPr="003902F7">
          <w:footerReference w:type="default" r:id="rId24"/>
          <w:pgSz w:w="12240" w:h="15840"/>
          <w:pgMar w:top="1200" w:right="1300" w:bottom="1140" w:left="1300" w:header="965" w:footer="957" w:gutter="0"/>
          <w:cols w:space="720"/>
          <w:noEndnote/>
        </w:sectPr>
      </w:pPr>
      <w:r w:rsidRPr="003902F7">
        <w:rPr>
          <w:noProof/>
        </w:rPr>
        <mc:AlternateContent>
          <mc:Choice Requires="wps">
            <w:drawing>
              <wp:anchor distT="45720" distB="45720" distL="114300" distR="114300" simplePos="0" relativeHeight="251662848" behindDoc="0" locked="0" layoutInCell="1" allowOverlap="1">
                <wp:simplePos x="0" y="0"/>
                <wp:positionH relativeFrom="column">
                  <wp:posOffset>2419985</wp:posOffset>
                </wp:positionH>
                <wp:positionV relativeFrom="paragraph">
                  <wp:posOffset>3150235</wp:posOffset>
                </wp:positionV>
                <wp:extent cx="2788920" cy="387985"/>
                <wp:effectExtent l="0" t="0" r="0" b="0"/>
                <wp:wrapNone/>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920"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rsidP="00D42A53">
                            <w:pPr>
                              <w:pStyle w:val="BodyText"/>
                              <w:kinsoku w:val="0"/>
                              <w:overflowPunct w:val="0"/>
                              <w:spacing w:before="122"/>
                              <w:ind w:right="2191"/>
                              <w:rPr>
                                <w:b/>
                                <w:bCs/>
                                <w:spacing w:val="-4"/>
                                <w:sz w:val="20"/>
                                <w:szCs w:val="20"/>
                              </w:rPr>
                            </w:pPr>
                            <w:r>
                              <w:rPr>
                                <w:b/>
                                <w:bCs/>
                                <w:sz w:val="20"/>
                                <w:szCs w:val="20"/>
                              </w:rPr>
                              <w:t>Figure</w:t>
                            </w:r>
                            <w:r>
                              <w:rPr>
                                <w:b/>
                                <w:bCs/>
                                <w:spacing w:val="-5"/>
                                <w:sz w:val="20"/>
                                <w:szCs w:val="20"/>
                              </w:rPr>
                              <w:t xml:space="preserve"> </w:t>
                            </w:r>
                            <w:r>
                              <w:rPr>
                                <w:b/>
                                <w:bCs/>
                                <w:sz w:val="20"/>
                                <w:szCs w:val="20"/>
                              </w:rPr>
                              <w:t>3.</w:t>
                            </w:r>
                            <w:r>
                              <w:rPr>
                                <w:b/>
                                <w:bCs/>
                                <w:spacing w:val="-3"/>
                                <w:sz w:val="20"/>
                                <w:szCs w:val="20"/>
                              </w:rPr>
                              <w:t xml:space="preserve"> </w:t>
                            </w:r>
                            <w:r>
                              <w:rPr>
                                <w:b/>
                                <w:bCs/>
                                <w:sz w:val="20"/>
                                <w:szCs w:val="20"/>
                              </w:rPr>
                              <w:t>My Account</w:t>
                            </w:r>
                          </w:p>
                          <w:p w:rsidR="009F1A0B" w:rsidRDefault="009F1A0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0.55pt;margin-top:248.05pt;width:219.6pt;height:30.5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" filled="f" stroked="f">
                <v:textbox>
                  <w:txbxContent>
                    <w:p w:rsidR="009F1A0B" w:rsidRDefault="009F1A0B" w:rsidP="00D42A53">
                      <w:pPr>
                        <w:pStyle w:val="BodyText"/>
                        <w:kinsoku w:val="0"/>
                        <w:overflowPunct w:val="0"/>
                        <w:spacing w:before="122"/>
                        <w:ind w:right="2191"/>
                        <w:rPr>
                          <w:b/>
                          <w:bCs/>
                          <w:spacing w:val="-4"/>
                          <w:sz w:val="20"/>
                          <w:szCs w:val="20"/>
                        </w:rPr>
                      </w:pPr>
                      <w:r>
                        <w:rPr>
                          <w:b/>
                          <w:bCs/>
                          <w:sz w:val="20"/>
                          <w:szCs w:val="20"/>
                        </w:rPr>
                        <w:t>Figure</w:t>
                      </w:r>
                      <w:r>
                        <w:rPr>
                          <w:b/>
                          <w:bCs/>
                          <w:spacing w:val="-5"/>
                          <w:sz w:val="20"/>
                          <w:szCs w:val="20"/>
                        </w:rPr>
                        <w:t xml:space="preserve"> </w:t>
                      </w:r>
                      <w:r>
                        <w:rPr>
                          <w:b/>
                          <w:bCs/>
                          <w:sz w:val="20"/>
                          <w:szCs w:val="20"/>
                        </w:rPr>
                        <w:t>3.</w:t>
                      </w:r>
                      <w:r>
                        <w:rPr>
                          <w:b/>
                          <w:bCs/>
                          <w:spacing w:val="-3"/>
                          <w:sz w:val="20"/>
                          <w:szCs w:val="20"/>
                        </w:rPr>
                        <w:t xml:space="preserve"> </w:t>
                      </w:r>
                      <w:r>
                        <w:rPr>
                          <w:b/>
                          <w:bCs/>
                          <w:sz w:val="20"/>
                          <w:szCs w:val="20"/>
                        </w:rPr>
                        <w:t>My Account</w:t>
                      </w:r>
                    </w:p>
                    <w:p w:rsidR="009F1A0B" w:rsidRDefault="009F1A0B"/>
                  </w:txbxContent>
                </v:textbox>
              </v:shape>
            </w:pict>
          </mc:Fallback>
        </mc:AlternateContent>
      </w:r>
      <w:r w:rsidRPr="003902F7">
        <w:rPr>
          <w:noProof/>
        </w:rPr>
        <w:drawing>
          <wp:inline distT="0" distB="0" distL="0" distR="0">
            <wp:extent cx="6115050" cy="3048000"/>
            <wp:effectExtent l="0" t="0" r="0" b="0"/>
            <wp:docPr id="246" name="Picture 246" descr="My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My accou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048000"/>
                    </a:xfrm>
                    <a:prstGeom prst="rect">
                      <a:avLst/>
                    </a:prstGeom>
                    <a:noFill/>
                    <a:ln>
                      <a:noFill/>
                    </a:ln>
                  </pic:spPr>
                </pic:pic>
              </a:graphicData>
            </a:graphic>
          </wp:inline>
        </w:drawing>
      </w:r>
    </w:p>
    <w:p w:rsidR="00D42A53" w:rsidRPr="003902F7" w:rsidRDefault="006D2990" w:rsidP="00D42A53">
      <w:pPr>
        <w:pStyle w:val="BodyText"/>
        <w:kinsoku w:val="0"/>
        <w:overflowPunct w:val="0"/>
        <w:spacing w:before="122" w:line="360" w:lineRule="auto"/>
        <w:ind w:right="2191"/>
        <w:rPr>
          <w:bCs/>
          <w:szCs w:val="20"/>
        </w:rPr>
      </w:pPr>
      <w:r w:rsidRPr="003902F7">
        <w:rPr>
          <w:b/>
          <w:bCs/>
          <w:szCs w:val="20"/>
        </w:rPr>
        <w:lastRenderedPageBreak/>
        <w:t>3.2.4</w:t>
      </w:r>
      <w:r w:rsidR="00D42A53" w:rsidRPr="003902F7">
        <w:rPr>
          <w:b/>
          <w:bCs/>
          <w:szCs w:val="20"/>
        </w:rPr>
        <w:t xml:space="preserve"> Client List: </w:t>
      </w:r>
      <w:r w:rsidR="00D42A53" w:rsidRPr="003902F7">
        <w:rPr>
          <w:bCs/>
          <w:szCs w:val="20"/>
        </w:rPr>
        <w:t>the user is able to view, add, edit or delete client information.</w:t>
      </w:r>
    </w:p>
    <w:p w:rsidR="00D42A53" w:rsidRPr="003902F7" w:rsidRDefault="00DB3884" w:rsidP="00D42A53">
      <w:pPr>
        <w:pStyle w:val="BodyText"/>
        <w:kinsoku w:val="0"/>
        <w:overflowPunct w:val="0"/>
        <w:spacing w:before="122" w:line="360" w:lineRule="auto"/>
        <w:ind w:right="2191"/>
        <w:rPr>
          <w:b/>
          <w:bCs/>
          <w:sz w:val="20"/>
          <w:szCs w:val="20"/>
        </w:rPr>
      </w:pPr>
      <w:r w:rsidRPr="003902F7">
        <w:rPr>
          <w:b/>
          <w:bCs/>
          <w:noProof/>
          <w:sz w:val="20"/>
          <w:szCs w:val="20"/>
        </w:rPr>
        <w:drawing>
          <wp:inline distT="0" distB="0" distL="0" distR="0">
            <wp:extent cx="6115050" cy="2886075"/>
            <wp:effectExtent l="0" t="0" r="0" b="0"/>
            <wp:docPr id="247" name="Picture 247" descr="Clien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lient Li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886075"/>
                    </a:xfrm>
                    <a:prstGeom prst="rect">
                      <a:avLst/>
                    </a:prstGeom>
                    <a:noFill/>
                    <a:ln>
                      <a:noFill/>
                    </a:ln>
                  </pic:spPr>
                </pic:pic>
              </a:graphicData>
            </a:graphic>
          </wp:inline>
        </w:drawing>
      </w:r>
    </w:p>
    <w:p w:rsidR="00E07502" w:rsidRPr="003902F7" w:rsidRDefault="006D2990" w:rsidP="006D2990">
      <w:pPr>
        <w:pStyle w:val="BodyText"/>
        <w:kinsoku w:val="0"/>
        <w:overflowPunct w:val="0"/>
        <w:spacing w:before="122"/>
        <w:ind w:right="2191"/>
        <w:jc w:val="center"/>
        <w:rPr>
          <w:b/>
          <w:bCs/>
          <w:spacing w:val="-4"/>
          <w:sz w:val="20"/>
          <w:szCs w:val="20"/>
        </w:rPr>
      </w:pPr>
      <w:r w:rsidRPr="003902F7">
        <w:rPr>
          <w:b/>
          <w:bCs/>
          <w:sz w:val="20"/>
          <w:szCs w:val="20"/>
        </w:rPr>
        <w:t xml:space="preserve">                                           </w:t>
      </w:r>
      <w:r w:rsidR="00E07502" w:rsidRPr="003902F7">
        <w:rPr>
          <w:b/>
          <w:bCs/>
          <w:sz w:val="20"/>
          <w:szCs w:val="20"/>
        </w:rPr>
        <w:t>Figure</w:t>
      </w:r>
      <w:r w:rsidR="00E07502" w:rsidRPr="003902F7">
        <w:rPr>
          <w:b/>
          <w:bCs/>
          <w:spacing w:val="-5"/>
          <w:sz w:val="20"/>
          <w:szCs w:val="20"/>
        </w:rPr>
        <w:t xml:space="preserve"> </w:t>
      </w:r>
      <w:r w:rsidRPr="003902F7">
        <w:rPr>
          <w:b/>
          <w:bCs/>
          <w:sz w:val="20"/>
          <w:szCs w:val="20"/>
        </w:rPr>
        <w:t>4</w:t>
      </w:r>
      <w:r w:rsidR="00E07502" w:rsidRPr="003902F7">
        <w:rPr>
          <w:b/>
          <w:bCs/>
          <w:sz w:val="20"/>
          <w:szCs w:val="20"/>
        </w:rPr>
        <w:t>.</w:t>
      </w:r>
      <w:r w:rsidR="00E07502" w:rsidRPr="003902F7">
        <w:rPr>
          <w:b/>
          <w:bCs/>
          <w:spacing w:val="-3"/>
          <w:sz w:val="20"/>
          <w:szCs w:val="20"/>
        </w:rPr>
        <w:t xml:space="preserve"> </w:t>
      </w:r>
      <w:r w:rsidR="00D42A53" w:rsidRPr="003902F7">
        <w:rPr>
          <w:b/>
          <w:bCs/>
          <w:sz w:val="20"/>
          <w:szCs w:val="20"/>
        </w:rPr>
        <w:t>Client</w:t>
      </w:r>
      <w:r w:rsidRPr="003902F7">
        <w:rPr>
          <w:b/>
          <w:bCs/>
          <w:sz w:val="20"/>
          <w:szCs w:val="20"/>
        </w:rPr>
        <w:t xml:space="preserve"> List</w:t>
      </w:r>
    </w:p>
    <w:p w:rsidR="006D2990" w:rsidRPr="003902F7" w:rsidRDefault="006D2990">
      <w:pPr>
        <w:pStyle w:val="BodyText"/>
        <w:kinsoku w:val="0"/>
        <w:overflowPunct w:val="0"/>
        <w:spacing w:before="122"/>
        <w:ind w:left="2191" w:right="2191"/>
        <w:jc w:val="center"/>
        <w:rPr>
          <w:b/>
          <w:bCs/>
          <w:spacing w:val="-4"/>
          <w:sz w:val="20"/>
          <w:szCs w:val="20"/>
        </w:rPr>
      </w:pPr>
    </w:p>
    <w:p w:rsidR="006D2990" w:rsidRPr="003902F7" w:rsidRDefault="006D2990" w:rsidP="006D2990">
      <w:pPr>
        <w:tabs>
          <w:tab w:val="left" w:pos="1517"/>
        </w:tabs>
      </w:pPr>
      <w:r w:rsidRPr="003902F7">
        <w:rPr>
          <w:b/>
        </w:rPr>
        <w:t xml:space="preserve">3.2.5 Insurances: </w:t>
      </w:r>
      <w:r w:rsidRPr="003902F7">
        <w:rPr>
          <w:bCs/>
          <w:szCs w:val="20"/>
        </w:rPr>
        <w:t>the user is able to view, add, edit or delete insurance information.</w:t>
      </w:r>
    </w:p>
    <w:p w:rsidR="006D2990" w:rsidRPr="003902F7" w:rsidRDefault="006D2990" w:rsidP="006D2990">
      <w:pPr>
        <w:tabs>
          <w:tab w:val="left" w:pos="1517"/>
        </w:tabs>
      </w:pPr>
    </w:p>
    <w:p w:rsidR="006D2990" w:rsidRPr="003902F7" w:rsidRDefault="00DB3884" w:rsidP="006D2990">
      <w:pPr>
        <w:tabs>
          <w:tab w:val="left" w:pos="1517"/>
        </w:tabs>
        <w:sectPr w:rsidR="006D2990" w:rsidRPr="003902F7">
          <w:footerReference w:type="default" r:id="rId27"/>
          <w:pgSz w:w="12240" w:h="15840"/>
          <w:pgMar w:top="1200" w:right="1300" w:bottom="1140" w:left="1300" w:header="965" w:footer="957" w:gutter="0"/>
          <w:cols w:space="720"/>
          <w:noEndnote/>
        </w:sectPr>
      </w:pPr>
      <w:r w:rsidRPr="003902F7">
        <w:rPr>
          <w:noProof/>
        </w:rPr>
        <mc:AlternateContent>
          <mc:Choice Requires="wps">
            <w:drawing>
              <wp:anchor distT="45720" distB="45720" distL="114300" distR="114300" simplePos="0" relativeHeight="251663872" behindDoc="0" locked="0" layoutInCell="1" allowOverlap="1">
                <wp:simplePos x="0" y="0"/>
                <wp:positionH relativeFrom="column">
                  <wp:posOffset>2494280</wp:posOffset>
                </wp:positionH>
                <wp:positionV relativeFrom="paragraph">
                  <wp:posOffset>3023235</wp:posOffset>
                </wp:positionV>
                <wp:extent cx="2788920" cy="387985"/>
                <wp:effectExtent l="0" t="0" r="0" b="0"/>
                <wp:wrapNone/>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920"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rsidP="006D2990">
                            <w:pPr>
                              <w:pStyle w:val="BodyText"/>
                              <w:kinsoku w:val="0"/>
                              <w:overflowPunct w:val="0"/>
                              <w:spacing w:before="122"/>
                              <w:ind w:right="2191"/>
                              <w:rPr>
                                <w:b/>
                                <w:bCs/>
                                <w:spacing w:val="-4"/>
                                <w:sz w:val="20"/>
                                <w:szCs w:val="20"/>
                              </w:rPr>
                            </w:pPr>
                            <w:r>
                              <w:rPr>
                                <w:b/>
                                <w:bCs/>
                                <w:sz w:val="20"/>
                                <w:szCs w:val="20"/>
                              </w:rPr>
                              <w:t>Figure</w:t>
                            </w:r>
                            <w:r>
                              <w:rPr>
                                <w:b/>
                                <w:bCs/>
                                <w:spacing w:val="-5"/>
                                <w:sz w:val="20"/>
                                <w:szCs w:val="20"/>
                              </w:rPr>
                              <w:t xml:space="preserve"> </w:t>
                            </w:r>
                            <w:r>
                              <w:rPr>
                                <w:b/>
                                <w:bCs/>
                                <w:sz w:val="20"/>
                                <w:szCs w:val="20"/>
                              </w:rPr>
                              <w:t>5.</w:t>
                            </w:r>
                            <w:r>
                              <w:rPr>
                                <w:b/>
                                <w:bCs/>
                                <w:spacing w:val="-3"/>
                                <w:sz w:val="20"/>
                                <w:szCs w:val="20"/>
                              </w:rPr>
                              <w:t xml:space="preserve"> Insurances</w:t>
                            </w:r>
                          </w:p>
                          <w:p w:rsidR="009F1A0B" w:rsidRDefault="009F1A0B" w:rsidP="006D299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96.4pt;margin-top:238.05pt;width:219.6pt;height:30.5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T5wuA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" filled="f" stroked="f">
                <v:textbox>
                  <w:txbxContent>
                    <w:p w:rsidR="009F1A0B" w:rsidRDefault="009F1A0B" w:rsidP="006D2990">
                      <w:pPr>
                        <w:pStyle w:val="BodyText"/>
                        <w:kinsoku w:val="0"/>
                        <w:overflowPunct w:val="0"/>
                        <w:spacing w:before="122"/>
                        <w:ind w:right="2191"/>
                        <w:rPr>
                          <w:b/>
                          <w:bCs/>
                          <w:spacing w:val="-4"/>
                          <w:sz w:val="20"/>
                          <w:szCs w:val="20"/>
                        </w:rPr>
                      </w:pPr>
                      <w:r>
                        <w:rPr>
                          <w:b/>
                          <w:bCs/>
                          <w:sz w:val="20"/>
                          <w:szCs w:val="20"/>
                        </w:rPr>
                        <w:t>Figure</w:t>
                      </w:r>
                      <w:r>
                        <w:rPr>
                          <w:b/>
                          <w:bCs/>
                          <w:spacing w:val="-5"/>
                          <w:sz w:val="20"/>
                          <w:szCs w:val="20"/>
                        </w:rPr>
                        <w:t xml:space="preserve"> </w:t>
                      </w:r>
                      <w:r>
                        <w:rPr>
                          <w:b/>
                          <w:bCs/>
                          <w:sz w:val="20"/>
                          <w:szCs w:val="20"/>
                        </w:rPr>
                        <w:t>5.</w:t>
                      </w:r>
                      <w:r>
                        <w:rPr>
                          <w:b/>
                          <w:bCs/>
                          <w:spacing w:val="-3"/>
                          <w:sz w:val="20"/>
                          <w:szCs w:val="20"/>
                        </w:rPr>
                        <w:t xml:space="preserve"> Insurances</w:t>
                      </w:r>
                    </w:p>
                    <w:p w:rsidR="009F1A0B" w:rsidRDefault="009F1A0B" w:rsidP="006D2990"/>
                  </w:txbxContent>
                </v:textbox>
              </v:shape>
            </w:pict>
          </mc:Fallback>
        </mc:AlternateContent>
      </w:r>
      <w:r w:rsidRPr="003902F7">
        <w:rPr>
          <w:noProof/>
        </w:rPr>
        <w:drawing>
          <wp:inline distT="0" distB="0" distL="0" distR="0">
            <wp:extent cx="6115050" cy="2876550"/>
            <wp:effectExtent l="0" t="0" r="0" b="0"/>
            <wp:docPr id="248" name="Picture 248" descr="Vehicle 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Vehicle Insura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2876550"/>
                    </a:xfrm>
                    <a:prstGeom prst="rect">
                      <a:avLst/>
                    </a:prstGeom>
                    <a:noFill/>
                    <a:ln>
                      <a:noFill/>
                    </a:ln>
                  </pic:spPr>
                </pic:pic>
              </a:graphicData>
            </a:graphic>
          </wp:inline>
        </w:drawing>
      </w:r>
    </w:p>
    <w:p w:rsidR="00E07502" w:rsidRPr="003902F7" w:rsidRDefault="00E07502" w:rsidP="006D2990">
      <w:pPr>
        <w:pStyle w:val="BodyText"/>
        <w:kinsoku w:val="0"/>
        <w:overflowPunct w:val="0"/>
        <w:rPr>
          <w:sz w:val="20"/>
          <w:szCs w:val="20"/>
        </w:rPr>
      </w:pPr>
    </w:p>
    <w:p w:rsidR="006D2990" w:rsidRPr="003902F7" w:rsidRDefault="006D2990" w:rsidP="000D0394">
      <w:pPr>
        <w:pStyle w:val="BodyText"/>
        <w:kinsoku w:val="0"/>
        <w:overflowPunct w:val="0"/>
        <w:spacing w:before="122" w:line="360" w:lineRule="auto"/>
        <w:ind w:right="2191"/>
        <w:rPr>
          <w:bCs/>
          <w:szCs w:val="20"/>
        </w:rPr>
      </w:pPr>
      <w:r w:rsidRPr="003902F7">
        <w:rPr>
          <w:b/>
          <w:bCs/>
          <w:szCs w:val="20"/>
        </w:rPr>
        <w:t>3.2.6 Categories List</w:t>
      </w:r>
      <w:r w:rsidR="000D0394" w:rsidRPr="003902F7">
        <w:rPr>
          <w:b/>
          <w:bCs/>
          <w:szCs w:val="20"/>
        </w:rPr>
        <w:t xml:space="preserve">: </w:t>
      </w:r>
      <w:r w:rsidR="000D0394" w:rsidRPr="003902F7">
        <w:rPr>
          <w:bCs/>
          <w:szCs w:val="20"/>
        </w:rPr>
        <w:t>the user is able to view, add, edit or delete categories.</w:t>
      </w:r>
    </w:p>
    <w:p w:rsidR="000D0394" w:rsidRPr="003902F7" w:rsidRDefault="00DB3884" w:rsidP="006D2990">
      <w:pPr>
        <w:pStyle w:val="BodyText"/>
        <w:kinsoku w:val="0"/>
        <w:overflowPunct w:val="0"/>
        <w:spacing w:before="122"/>
        <w:ind w:right="2191"/>
        <w:rPr>
          <w:bCs/>
          <w:szCs w:val="20"/>
        </w:rPr>
      </w:pPr>
      <w:r w:rsidRPr="003902F7">
        <w:rPr>
          <w:bCs/>
          <w:noProof/>
          <w:szCs w:val="20"/>
        </w:rPr>
        <w:drawing>
          <wp:inline distT="0" distB="0" distL="0" distR="0">
            <wp:extent cx="6115050" cy="2886075"/>
            <wp:effectExtent l="0" t="0" r="0" b="0"/>
            <wp:docPr id="249" name="Picture 249" descr="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ategori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2886075"/>
                    </a:xfrm>
                    <a:prstGeom prst="rect">
                      <a:avLst/>
                    </a:prstGeom>
                    <a:noFill/>
                    <a:ln>
                      <a:noFill/>
                    </a:ln>
                  </pic:spPr>
                </pic:pic>
              </a:graphicData>
            </a:graphic>
          </wp:inline>
        </w:drawing>
      </w:r>
    </w:p>
    <w:p w:rsidR="00E07502" w:rsidRPr="003902F7" w:rsidRDefault="00E07502" w:rsidP="000D0394">
      <w:pPr>
        <w:pStyle w:val="BodyText"/>
        <w:kinsoku w:val="0"/>
        <w:overflowPunct w:val="0"/>
        <w:spacing w:before="122"/>
        <w:ind w:left="1440" w:right="2191" w:firstLine="720"/>
        <w:jc w:val="center"/>
        <w:rPr>
          <w:b/>
          <w:bCs/>
          <w:spacing w:val="-4"/>
          <w:sz w:val="20"/>
          <w:szCs w:val="20"/>
        </w:rPr>
      </w:pPr>
      <w:r w:rsidRPr="003902F7">
        <w:rPr>
          <w:b/>
          <w:bCs/>
          <w:sz w:val="20"/>
          <w:szCs w:val="20"/>
        </w:rPr>
        <w:t>Figure</w:t>
      </w:r>
      <w:r w:rsidRPr="003902F7">
        <w:rPr>
          <w:b/>
          <w:bCs/>
          <w:spacing w:val="-4"/>
          <w:sz w:val="20"/>
          <w:szCs w:val="20"/>
        </w:rPr>
        <w:t xml:space="preserve"> </w:t>
      </w:r>
      <w:r w:rsidR="008B20C5" w:rsidRPr="003902F7">
        <w:rPr>
          <w:b/>
          <w:bCs/>
          <w:sz w:val="20"/>
          <w:szCs w:val="20"/>
        </w:rPr>
        <w:t>6</w:t>
      </w:r>
      <w:r w:rsidRPr="003902F7">
        <w:rPr>
          <w:b/>
          <w:bCs/>
          <w:sz w:val="20"/>
          <w:szCs w:val="20"/>
        </w:rPr>
        <w:t>.</w:t>
      </w:r>
      <w:r w:rsidRPr="003902F7">
        <w:rPr>
          <w:b/>
          <w:bCs/>
          <w:spacing w:val="-3"/>
          <w:sz w:val="20"/>
          <w:szCs w:val="20"/>
        </w:rPr>
        <w:t xml:space="preserve"> </w:t>
      </w:r>
      <w:r w:rsidR="000D0394" w:rsidRPr="003902F7">
        <w:rPr>
          <w:b/>
          <w:bCs/>
          <w:spacing w:val="-3"/>
          <w:sz w:val="20"/>
          <w:szCs w:val="20"/>
        </w:rPr>
        <w:t>Categories</w:t>
      </w:r>
    </w:p>
    <w:p w:rsidR="00E07502" w:rsidRPr="003902F7" w:rsidRDefault="00E07502" w:rsidP="000D0394">
      <w:pPr>
        <w:pStyle w:val="BodyText"/>
        <w:kinsoku w:val="0"/>
        <w:overflowPunct w:val="0"/>
        <w:spacing w:before="8" w:line="360" w:lineRule="auto"/>
        <w:rPr>
          <w:b/>
          <w:bCs/>
          <w:sz w:val="31"/>
          <w:szCs w:val="31"/>
        </w:rPr>
      </w:pPr>
    </w:p>
    <w:p w:rsidR="000D0394" w:rsidRPr="003902F7" w:rsidRDefault="000D0394" w:rsidP="000D0394">
      <w:pPr>
        <w:pStyle w:val="BodyText"/>
        <w:kinsoku w:val="0"/>
        <w:overflowPunct w:val="0"/>
        <w:spacing w:before="8" w:line="360" w:lineRule="auto"/>
        <w:rPr>
          <w:bCs/>
          <w:sz w:val="31"/>
          <w:szCs w:val="31"/>
        </w:rPr>
      </w:pPr>
      <w:r w:rsidRPr="003902F7">
        <w:rPr>
          <w:b/>
          <w:bCs/>
          <w:szCs w:val="20"/>
        </w:rPr>
        <w:t xml:space="preserve">3.2.7 Policies List: </w:t>
      </w:r>
      <w:r w:rsidRPr="003902F7">
        <w:rPr>
          <w:bCs/>
          <w:szCs w:val="20"/>
        </w:rPr>
        <w:t>the user is able to view, add, edit or delete policies.</w:t>
      </w:r>
    </w:p>
    <w:p w:rsidR="000D0394" w:rsidRPr="003902F7" w:rsidRDefault="00DB3884" w:rsidP="000D0394">
      <w:pPr>
        <w:pStyle w:val="BodyText"/>
        <w:kinsoku w:val="0"/>
        <w:overflowPunct w:val="0"/>
        <w:spacing w:before="8" w:line="360" w:lineRule="auto"/>
        <w:rPr>
          <w:b/>
          <w:bCs/>
          <w:sz w:val="31"/>
          <w:szCs w:val="31"/>
        </w:rPr>
      </w:pPr>
      <w:r w:rsidRPr="003902F7">
        <w:rPr>
          <w:b/>
          <w:bCs/>
          <w:noProof/>
          <w:sz w:val="31"/>
          <w:szCs w:val="31"/>
        </w:rPr>
        <w:drawing>
          <wp:inline distT="0" distB="0" distL="0" distR="0">
            <wp:extent cx="6115050" cy="2876550"/>
            <wp:effectExtent l="0" t="0" r="0" b="0"/>
            <wp:docPr id="250" name="Picture 250" descr="Insurance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Insurance Polic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2876550"/>
                    </a:xfrm>
                    <a:prstGeom prst="rect">
                      <a:avLst/>
                    </a:prstGeom>
                    <a:noFill/>
                    <a:ln>
                      <a:noFill/>
                    </a:ln>
                  </pic:spPr>
                </pic:pic>
              </a:graphicData>
            </a:graphic>
          </wp:inline>
        </w:drawing>
      </w:r>
    </w:p>
    <w:p w:rsidR="000D0394" w:rsidRPr="003902F7" w:rsidRDefault="00DB3884">
      <w:pPr>
        <w:pStyle w:val="BodyText"/>
        <w:kinsoku w:val="0"/>
        <w:overflowPunct w:val="0"/>
        <w:spacing w:before="8"/>
        <w:rPr>
          <w:b/>
          <w:bCs/>
          <w:sz w:val="31"/>
          <w:szCs w:val="31"/>
        </w:rPr>
      </w:pPr>
      <w:r w:rsidRPr="003902F7">
        <w:rPr>
          <w:noProof/>
        </w:rPr>
        <mc:AlternateContent>
          <mc:Choice Requires="wps">
            <w:drawing>
              <wp:anchor distT="45720" distB="45720" distL="114300" distR="114300" simplePos="0" relativeHeight="251664896" behindDoc="0" locked="0" layoutInCell="1" allowOverlap="1">
                <wp:simplePos x="0" y="0"/>
                <wp:positionH relativeFrom="column">
                  <wp:posOffset>2503805</wp:posOffset>
                </wp:positionH>
                <wp:positionV relativeFrom="paragraph">
                  <wp:posOffset>21590</wp:posOffset>
                </wp:positionV>
                <wp:extent cx="2788920" cy="387985"/>
                <wp:effectExtent l="0" t="0" r="0" b="0"/>
                <wp:wrapNone/>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920"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rsidP="000D0394">
                            <w:pPr>
                              <w:pStyle w:val="BodyText"/>
                              <w:kinsoku w:val="0"/>
                              <w:overflowPunct w:val="0"/>
                              <w:spacing w:before="122"/>
                              <w:ind w:right="2191"/>
                              <w:rPr>
                                <w:b/>
                                <w:bCs/>
                                <w:spacing w:val="-4"/>
                                <w:sz w:val="20"/>
                                <w:szCs w:val="20"/>
                              </w:rPr>
                            </w:pPr>
                            <w:r>
                              <w:rPr>
                                <w:b/>
                                <w:bCs/>
                                <w:sz w:val="20"/>
                                <w:szCs w:val="20"/>
                              </w:rPr>
                              <w:t>Figure</w:t>
                            </w:r>
                            <w:r>
                              <w:rPr>
                                <w:b/>
                                <w:bCs/>
                                <w:spacing w:val="-5"/>
                                <w:sz w:val="20"/>
                                <w:szCs w:val="20"/>
                              </w:rPr>
                              <w:t xml:space="preserve"> </w:t>
                            </w:r>
                            <w:r>
                              <w:rPr>
                                <w:b/>
                                <w:bCs/>
                                <w:sz w:val="20"/>
                                <w:szCs w:val="20"/>
                              </w:rPr>
                              <w:t>7.</w:t>
                            </w:r>
                            <w:r>
                              <w:rPr>
                                <w:b/>
                                <w:bCs/>
                                <w:spacing w:val="-3"/>
                                <w:sz w:val="20"/>
                                <w:szCs w:val="20"/>
                              </w:rPr>
                              <w:t xml:space="preserve"> Policies List</w:t>
                            </w:r>
                          </w:p>
                          <w:p w:rsidR="009F1A0B" w:rsidRDefault="009F1A0B" w:rsidP="000D039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97.15pt;margin-top:1.7pt;width:219.6pt;height:30.5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" filled="f" stroked="f">
                <v:textbox>
                  <w:txbxContent>
                    <w:p w:rsidR="009F1A0B" w:rsidRDefault="009F1A0B" w:rsidP="000D0394">
                      <w:pPr>
                        <w:pStyle w:val="BodyText"/>
                        <w:kinsoku w:val="0"/>
                        <w:overflowPunct w:val="0"/>
                        <w:spacing w:before="122"/>
                        <w:ind w:right="2191"/>
                        <w:rPr>
                          <w:b/>
                          <w:bCs/>
                          <w:spacing w:val="-4"/>
                          <w:sz w:val="20"/>
                          <w:szCs w:val="20"/>
                        </w:rPr>
                      </w:pPr>
                      <w:r>
                        <w:rPr>
                          <w:b/>
                          <w:bCs/>
                          <w:sz w:val="20"/>
                          <w:szCs w:val="20"/>
                        </w:rPr>
                        <w:t>Figure</w:t>
                      </w:r>
                      <w:r>
                        <w:rPr>
                          <w:b/>
                          <w:bCs/>
                          <w:spacing w:val="-5"/>
                          <w:sz w:val="20"/>
                          <w:szCs w:val="20"/>
                        </w:rPr>
                        <w:t xml:space="preserve"> </w:t>
                      </w:r>
                      <w:r>
                        <w:rPr>
                          <w:b/>
                          <w:bCs/>
                          <w:sz w:val="20"/>
                          <w:szCs w:val="20"/>
                        </w:rPr>
                        <w:t>7.</w:t>
                      </w:r>
                      <w:r>
                        <w:rPr>
                          <w:b/>
                          <w:bCs/>
                          <w:spacing w:val="-3"/>
                          <w:sz w:val="20"/>
                          <w:szCs w:val="20"/>
                        </w:rPr>
                        <w:t xml:space="preserve"> Policies List</w:t>
                      </w:r>
                    </w:p>
                    <w:p w:rsidR="009F1A0B" w:rsidRDefault="009F1A0B" w:rsidP="000D0394"/>
                  </w:txbxContent>
                </v:textbox>
              </v:shape>
            </w:pict>
          </mc:Fallback>
        </mc:AlternateContent>
      </w:r>
    </w:p>
    <w:p w:rsidR="00E07502" w:rsidRPr="003902F7" w:rsidRDefault="00E07502">
      <w:pPr>
        <w:pStyle w:val="BodyText"/>
        <w:kinsoku w:val="0"/>
        <w:overflowPunct w:val="0"/>
        <w:spacing w:line="244" w:lineRule="auto"/>
        <w:ind w:left="140"/>
        <w:sectPr w:rsidR="00E07502" w:rsidRPr="003902F7">
          <w:footerReference w:type="default" r:id="rId31"/>
          <w:pgSz w:w="12240" w:h="15840"/>
          <w:pgMar w:top="1200" w:right="1300" w:bottom="1140" w:left="1300" w:header="965" w:footer="957" w:gutter="0"/>
          <w:cols w:space="720"/>
          <w:noEndnote/>
        </w:sectPr>
      </w:pPr>
      <w:bookmarkStart w:id="24" w:name="_bookmark12"/>
      <w:bookmarkEnd w:id="24"/>
    </w:p>
    <w:p w:rsidR="00E07502" w:rsidRPr="003902F7" w:rsidRDefault="00E07502">
      <w:pPr>
        <w:pStyle w:val="BodyText"/>
        <w:kinsoku w:val="0"/>
        <w:overflowPunct w:val="0"/>
        <w:spacing w:before="1"/>
      </w:pPr>
    </w:p>
    <w:p w:rsidR="00E07502" w:rsidRPr="003902F7" w:rsidRDefault="008B20C5" w:rsidP="008B20C5">
      <w:pPr>
        <w:pStyle w:val="BodyText"/>
        <w:kinsoku w:val="0"/>
        <w:overflowPunct w:val="0"/>
        <w:spacing w:line="480" w:lineRule="auto"/>
        <w:rPr>
          <w:bCs/>
          <w:szCs w:val="20"/>
        </w:rPr>
      </w:pPr>
      <w:r w:rsidRPr="003902F7">
        <w:rPr>
          <w:b/>
          <w:bCs/>
          <w:szCs w:val="20"/>
        </w:rPr>
        <w:t xml:space="preserve">3.2.8 Date-wise Transactions: </w:t>
      </w:r>
      <w:r w:rsidRPr="003902F7">
        <w:rPr>
          <w:bCs/>
          <w:szCs w:val="20"/>
        </w:rPr>
        <w:t>the user can generate a report from the system and print it out.</w:t>
      </w:r>
    </w:p>
    <w:p w:rsidR="008B20C5" w:rsidRPr="003902F7" w:rsidRDefault="00DB3884" w:rsidP="006E28F1">
      <w:pPr>
        <w:pStyle w:val="BodyText"/>
        <w:kinsoku w:val="0"/>
        <w:overflowPunct w:val="0"/>
        <w:spacing w:line="360" w:lineRule="auto"/>
        <w:rPr>
          <w:sz w:val="20"/>
          <w:szCs w:val="20"/>
        </w:rPr>
      </w:pPr>
      <w:r w:rsidRPr="003902F7">
        <w:rPr>
          <w:bCs/>
          <w:noProof/>
          <w:szCs w:val="20"/>
        </w:rPr>
        <w:drawing>
          <wp:inline distT="0" distB="0" distL="0" distR="0">
            <wp:extent cx="6115050" cy="2895600"/>
            <wp:effectExtent l="0" t="0" r="0" b="0"/>
            <wp:docPr id="251" name="Picture 251" descr="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Repor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2895600"/>
                    </a:xfrm>
                    <a:prstGeom prst="rect">
                      <a:avLst/>
                    </a:prstGeom>
                    <a:noFill/>
                    <a:ln>
                      <a:noFill/>
                    </a:ln>
                  </pic:spPr>
                </pic:pic>
              </a:graphicData>
            </a:graphic>
          </wp:inline>
        </w:drawing>
      </w:r>
    </w:p>
    <w:p w:rsidR="00E07502" w:rsidRPr="003902F7" w:rsidRDefault="00E07502" w:rsidP="006E28F1">
      <w:pPr>
        <w:pStyle w:val="BodyText"/>
        <w:kinsoku w:val="0"/>
        <w:overflowPunct w:val="0"/>
        <w:spacing w:before="122" w:line="360" w:lineRule="auto"/>
        <w:ind w:left="2191" w:right="2190"/>
        <w:jc w:val="center"/>
        <w:rPr>
          <w:b/>
          <w:bCs/>
          <w:sz w:val="20"/>
          <w:szCs w:val="20"/>
        </w:rPr>
      </w:pPr>
      <w:r w:rsidRPr="003902F7">
        <w:rPr>
          <w:b/>
          <w:bCs/>
          <w:sz w:val="20"/>
          <w:szCs w:val="20"/>
        </w:rPr>
        <w:t>Figure</w:t>
      </w:r>
      <w:r w:rsidRPr="003902F7">
        <w:rPr>
          <w:b/>
          <w:bCs/>
          <w:spacing w:val="-7"/>
          <w:sz w:val="20"/>
          <w:szCs w:val="20"/>
        </w:rPr>
        <w:t xml:space="preserve"> </w:t>
      </w:r>
      <w:r w:rsidR="008B20C5" w:rsidRPr="003902F7">
        <w:rPr>
          <w:b/>
          <w:bCs/>
          <w:sz w:val="20"/>
          <w:szCs w:val="20"/>
        </w:rPr>
        <w:t>8</w:t>
      </w:r>
      <w:r w:rsidRPr="003902F7">
        <w:rPr>
          <w:b/>
          <w:bCs/>
          <w:sz w:val="20"/>
          <w:szCs w:val="20"/>
        </w:rPr>
        <w:t>.</w:t>
      </w:r>
      <w:r w:rsidRPr="003902F7">
        <w:rPr>
          <w:b/>
          <w:bCs/>
          <w:spacing w:val="-5"/>
          <w:sz w:val="20"/>
          <w:szCs w:val="20"/>
        </w:rPr>
        <w:t xml:space="preserve"> </w:t>
      </w:r>
      <w:r w:rsidR="008B20C5" w:rsidRPr="003902F7">
        <w:rPr>
          <w:b/>
          <w:bCs/>
          <w:sz w:val="20"/>
          <w:szCs w:val="20"/>
        </w:rPr>
        <w:t>Date-wise Transactions</w:t>
      </w:r>
    </w:p>
    <w:p w:rsidR="006E28F1" w:rsidRPr="003902F7" w:rsidRDefault="006E28F1" w:rsidP="005B1085">
      <w:pPr>
        <w:pStyle w:val="BodyText"/>
        <w:kinsoku w:val="0"/>
        <w:overflowPunct w:val="0"/>
        <w:spacing w:line="244" w:lineRule="auto"/>
        <w:ind w:right="137"/>
        <w:jc w:val="both"/>
        <w:rPr>
          <w:spacing w:val="-5"/>
        </w:rPr>
      </w:pPr>
      <w:bookmarkStart w:id="25" w:name="_bookmark13"/>
      <w:bookmarkEnd w:id="25"/>
    </w:p>
    <w:p w:rsidR="006E28F1" w:rsidRPr="003902F7" w:rsidRDefault="006E28F1" w:rsidP="006E28F1">
      <w:pPr>
        <w:pStyle w:val="BodyText"/>
        <w:kinsoku w:val="0"/>
        <w:overflowPunct w:val="0"/>
        <w:spacing w:line="360" w:lineRule="auto"/>
        <w:ind w:right="137"/>
        <w:jc w:val="both"/>
        <w:rPr>
          <w:spacing w:val="-5"/>
          <w:sz w:val="24"/>
        </w:rPr>
      </w:pPr>
      <w:r w:rsidRPr="003902F7">
        <w:rPr>
          <w:b/>
          <w:spacing w:val="-5"/>
          <w:sz w:val="24"/>
        </w:rPr>
        <w:t xml:space="preserve">3.2.9   Settings and User List: </w:t>
      </w:r>
      <w:r w:rsidRPr="003902F7">
        <w:rPr>
          <w:spacing w:val="-5"/>
          <w:sz w:val="24"/>
        </w:rPr>
        <w:t>O</w:t>
      </w:r>
      <w:r w:rsidR="00057EBC" w:rsidRPr="003902F7">
        <w:rPr>
          <w:spacing w:val="-5"/>
          <w:sz w:val="24"/>
        </w:rPr>
        <w:t>nly an</w:t>
      </w:r>
      <w:r w:rsidRPr="003902F7">
        <w:rPr>
          <w:spacing w:val="-5"/>
          <w:sz w:val="24"/>
        </w:rPr>
        <w:t xml:space="preserve"> admin</w:t>
      </w:r>
      <w:r w:rsidR="005B1085" w:rsidRPr="003902F7">
        <w:rPr>
          <w:spacing w:val="-5"/>
          <w:sz w:val="24"/>
        </w:rPr>
        <w:t>istrator</w:t>
      </w:r>
      <w:r w:rsidRPr="003902F7">
        <w:rPr>
          <w:spacing w:val="-5"/>
          <w:sz w:val="24"/>
        </w:rPr>
        <w:t xml:space="preserve"> can be able to use these features.</w:t>
      </w:r>
    </w:p>
    <w:p w:rsidR="00057EBC" w:rsidRPr="003902F7" w:rsidRDefault="006E28F1" w:rsidP="00057EBC">
      <w:pPr>
        <w:pStyle w:val="BodyText"/>
        <w:kinsoku w:val="0"/>
        <w:overflowPunct w:val="0"/>
        <w:spacing w:line="360" w:lineRule="auto"/>
        <w:ind w:left="720" w:right="137"/>
        <w:jc w:val="both"/>
        <w:rPr>
          <w:spacing w:val="-5"/>
        </w:rPr>
      </w:pPr>
      <w:r w:rsidRPr="003902F7">
        <w:rPr>
          <w:b/>
          <w:spacing w:val="-5"/>
        </w:rPr>
        <w:t xml:space="preserve">3.2.9a Settings: </w:t>
      </w:r>
      <w:r w:rsidRPr="003902F7">
        <w:rPr>
          <w:spacing w:val="-5"/>
        </w:rPr>
        <w:t>an admin</w:t>
      </w:r>
      <w:r w:rsidR="005B1085" w:rsidRPr="003902F7">
        <w:rPr>
          <w:spacing w:val="-5"/>
        </w:rPr>
        <w:t>istrator</w:t>
      </w:r>
      <w:r w:rsidRPr="003902F7">
        <w:rPr>
          <w:spacing w:val="-5"/>
        </w:rPr>
        <w:t xml:space="preserve"> can</w:t>
      </w:r>
      <w:r w:rsidR="00057EBC" w:rsidRPr="003902F7">
        <w:rPr>
          <w:spacing w:val="-5"/>
        </w:rPr>
        <w:t xml:space="preserve"> </w:t>
      </w:r>
      <w:r w:rsidR="002109D2" w:rsidRPr="003902F7">
        <w:rPr>
          <w:spacing w:val="-5"/>
        </w:rPr>
        <w:t>update</w:t>
      </w:r>
      <w:r w:rsidR="00057EBC" w:rsidRPr="003902F7">
        <w:rPr>
          <w:spacing w:val="-5"/>
        </w:rPr>
        <w:t xml:space="preserve"> information</w:t>
      </w:r>
      <w:r w:rsidR="002109D2" w:rsidRPr="003902F7">
        <w:rPr>
          <w:spacing w:val="-5"/>
        </w:rPr>
        <w:t xml:space="preserve"> about the system</w:t>
      </w:r>
      <w:r w:rsidR="00057EBC" w:rsidRPr="003902F7">
        <w:rPr>
          <w:spacing w:val="-5"/>
        </w:rPr>
        <w:t>.</w:t>
      </w:r>
    </w:p>
    <w:p w:rsidR="00057EBC" w:rsidRPr="003902F7" w:rsidRDefault="00DB3884" w:rsidP="006E28F1">
      <w:pPr>
        <w:pStyle w:val="BodyText"/>
        <w:kinsoku w:val="0"/>
        <w:overflowPunct w:val="0"/>
        <w:spacing w:line="360" w:lineRule="auto"/>
        <w:ind w:left="720" w:right="137"/>
        <w:jc w:val="both"/>
        <w:rPr>
          <w:spacing w:val="-5"/>
        </w:rPr>
        <w:sectPr w:rsidR="00057EBC" w:rsidRPr="003902F7">
          <w:footerReference w:type="default" r:id="rId33"/>
          <w:pgSz w:w="12240" w:h="15840"/>
          <w:pgMar w:top="1200" w:right="1300" w:bottom="1140" w:left="1300" w:header="965" w:footer="957" w:gutter="0"/>
          <w:cols w:space="720"/>
          <w:noEndnote/>
        </w:sectPr>
      </w:pPr>
      <w:r w:rsidRPr="003902F7">
        <w:rPr>
          <w:noProof/>
        </w:rPr>
        <w:drawing>
          <wp:anchor distT="0" distB="0" distL="114300" distR="114300" simplePos="0" relativeHeight="251667968" behindDoc="1" locked="0" layoutInCell="1" allowOverlap="1">
            <wp:simplePos x="0" y="0"/>
            <wp:positionH relativeFrom="column">
              <wp:posOffset>3175</wp:posOffset>
            </wp:positionH>
            <wp:positionV relativeFrom="paragraph">
              <wp:posOffset>87630</wp:posOffset>
            </wp:positionV>
            <wp:extent cx="6115050" cy="2886075"/>
            <wp:effectExtent l="0" t="0" r="0" b="0"/>
            <wp:wrapThrough wrapText="bothSides">
              <wp:wrapPolygon edited="0">
                <wp:start x="0" y="0"/>
                <wp:lineTo x="0" y="21529"/>
                <wp:lineTo x="21533" y="21529"/>
                <wp:lineTo x="21533" y="0"/>
                <wp:lineTo x="0" y="0"/>
              </wp:wrapPolygon>
            </wp:wrapThrough>
            <wp:docPr id="117" name="Picture 61" descr="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tting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2886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2F7">
        <w:rPr>
          <w:noProof/>
          <w:spacing w:val="-5"/>
        </w:rPr>
        <mc:AlternateContent>
          <mc:Choice Requires="wps">
            <w:drawing>
              <wp:anchor distT="45720" distB="45720" distL="114300" distR="114300" simplePos="0" relativeHeight="251665920" behindDoc="0" locked="0" layoutInCell="1" allowOverlap="1">
                <wp:simplePos x="0" y="0"/>
                <wp:positionH relativeFrom="column">
                  <wp:posOffset>2760980</wp:posOffset>
                </wp:positionH>
                <wp:positionV relativeFrom="paragraph">
                  <wp:posOffset>2973705</wp:posOffset>
                </wp:positionV>
                <wp:extent cx="2788920" cy="387985"/>
                <wp:effectExtent l="0" t="0" r="0" b="0"/>
                <wp:wrapNone/>
                <wp:docPr id="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920"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rsidP="00057EBC">
                            <w:pPr>
                              <w:pStyle w:val="BodyText"/>
                              <w:kinsoku w:val="0"/>
                              <w:overflowPunct w:val="0"/>
                              <w:spacing w:before="122"/>
                              <w:ind w:right="2191"/>
                              <w:rPr>
                                <w:b/>
                                <w:bCs/>
                                <w:spacing w:val="-4"/>
                                <w:sz w:val="20"/>
                                <w:szCs w:val="20"/>
                              </w:rPr>
                            </w:pPr>
                            <w:r>
                              <w:rPr>
                                <w:b/>
                                <w:bCs/>
                                <w:sz w:val="20"/>
                                <w:szCs w:val="20"/>
                              </w:rPr>
                              <w:t>Figure</w:t>
                            </w:r>
                            <w:r>
                              <w:rPr>
                                <w:b/>
                                <w:bCs/>
                                <w:spacing w:val="-5"/>
                                <w:sz w:val="20"/>
                                <w:szCs w:val="20"/>
                              </w:rPr>
                              <w:t xml:space="preserve"> </w:t>
                            </w:r>
                            <w:r>
                              <w:rPr>
                                <w:b/>
                                <w:bCs/>
                                <w:sz w:val="20"/>
                                <w:szCs w:val="20"/>
                              </w:rPr>
                              <w:t>9a.</w:t>
                            </w:r>
                            <w:r>
                              <w:rPr>
                                <w:b/>
                                <w:bCs/>
                                <w:spacing w:val="-3"/>
                                <w:sz w:val="20"/>
                                <w:szCs w:val="20"/>
                              </w:rPr>
                              <w:t xml:space="preserve"> Settings</w:t>
                            </w:r>
                          </w:p>
                          <w:p w:rsidR="009F1A0B" w:rsidRDefault="009F1A0B" w:rsidP="00057EB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17.4pt;margin-top:234.15pt;width:219.6pt;height:30.5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L0XuQ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" filled="f" stroked="f">
                <v:textbox>
                  <w:txbxContent>
                    <w:p w:rsidR="009F1A0B" w:rsidRDefault="009F1A0B" w:rsidP="00057EBC">
                      <w:pPr>
                        <w:pStyle w:val="BodyText"/>
                        <w:kinsoku w:val="0"/>
                        <w:overflowPunct w:val="0"/>
                        <w:spacing w:before="122"/>
                        <w:ind w:right="2191"/>
                        <w:rPr>
                          <w:b/>
                          <w:bCs/>
                          <w:spacing w:val="-4"/>
                          <w:sz w:val="20"/>
                          <w:szCs w:val="20"/>
                        </w:rPr>
                      </w:pPr>
                      <w:r>
                        <w:rPr>
                          <w:b/>
                          <w:bCs/>
                          <w:sz w:val="20"/>
                          <w:szCs w:val="20"/>
                        </w:rPr>
                        <w:t>Figure</w:t>
                      </w:r>
                      <w:r>
                        <w:rPr>
                          <w:b/>
                          <w:bCs/>
                          <w:spacing w:val="-5"/>
                          <w:sz w:val="20"/>
                          <w:szCs w:val="20"/>
                        </w:rPr>
                        <w:t xml:space="preserve"> </w:t>
                      </w:r>
                      <w:r>
                        <w:rPr>
                          <w:b/>
                          <w:bCs/>
                          <w:sz w:val="20"/>
                          <w:szCs w:val="20"/>
                        </w:rPr>
                        <w:t>9a.</w:t>
                      </w:r>
                      <w:r>
                        <w:rPr>
                          <w:b/>
                          <w:bCs/>
                          <w:spacing w:val="-3"/>
                          <w:sz w:val="20"/>
                          <w:szCs w:val="20"/>
                        </w:rPr>
                        <w:t xml:space="preserve"> Settings</w:t>
                      </w:r>
                    </w:p>
                    <w:p w:rsidR="009F1A0B" w:rsidRDefault="009F1A0B" w:rsidP="00057EBC"/>
                  </w:txbxContent>
                </v:textbox>
              </v:shape>
            </w:pict>
          </mc:Fallback>
        </mc:AlternateContent>
      </w:r>
    </w:p>
    <w:p w:rsidR="00E07502" w:rsidRPr="003902F7" w:rsidRDefault="00E07502">
      <w:pPr>
        <w:pStyle w:val="BodyText"/>
        <w:kinsoku w:val="0"/>
        <w:overflowPunct w:val="0"/>
        <w:spacing w:before="8"/>
        <w:rPr>
          <w:sz w:val="20"/>
          <w:szCs w:val="20"/>
        </w:rPr>
      </w:pPr>
    </w:p>
    <w:p w:rsidR="00057EBC" w:rsidRPr="003902F7" w:rsidRDefault="00DB3884" w:rsidP="00057EBC">
      <w:pPr>
        <w:pStyle w:val="BodyText"/>
        <w:kinsoku w:val="0"/>
        <w:overflowPunct w:val="0"/>
        <w:spacing w:line="360" w:lineRule="auto"/>
        <w:ind w:left="720" w:right="137"/>
        <w:jc w:val="both"/>
        <w:rPr>
          <w:spacing w:val="-5"/>
        </w:rPr>
      </w:pPr>
      <w:r w:rsidRPr="003902F7">
        <w:rPr>
          <w:noProof/>
        </w:rPr>
        <w:drawing>
          <wp:anchor distT="0" distB="0" distL="114300" distR="114300" simplePos="0" relativeHeight="251670016" behindDoc="1" locked="0" layoutInCell="1" allowOverlap="1">
            <wp:simplePos x="0" y="0"/>
            <wp:positionH relativeFrom="column">
              <wp:posOffset>3175</wp:posOffset>
            </wp:positionH>
            <wp:positionV relativeFrom="paragraph">
              <wp:posOffset>297815</wp:posOffset>
            </wp:positionV>
            <wp:extent cx="6115050" cy="2895600"/>
            <wp:effectExtent l="0" t="0" r="0" b="0"/>
            <wp:wrapThrough wrapText="bothSides">
              <wp:wrapPolygon edited="0">
                <wp:start x="0" y="0"/>
                <wp:lineTo x="0" y="21458"/>
                <wp:lineTo x="21533" y="21458"/>
                <wp:lineTo x="21533" y="0"/>
                <wp:lineTo x="0" y="0"/>
              </wp:wrapPolygon>
            </wp:wrapThrough>
            <wp:docPr id="115" name="Picture 62" descr="use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userli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057EBC" w:rsidRPr="003902F7">
        <w:rPr>
          <w:b/>
          <w:spacing w:val="-5"/>
        </w:rPr>
        <w:t xml:space="preserve">3.2.9b User List: </w:t>
      </w:r>
      <w:r w:rsidR="00057EBC" w:rsidRPr="003902F7">
        <w:rPr>
          <w:spacing w:val="-5"/>
        </w:rPr>
        <w:t>an admin</w:t>
      </w:r>
      <w:r w:rsidR="005B1085" w:rsidRPr="003902F7">
        <w:rPr>
          <w:spacing w:val="-5"/>
        </w:rPr>
        <w:t>istrator</w:t>
      </w:r>
      <w:r w:rsidR="00057EBC" w:rsidRPr="003902F7">
        <w:rPr>
          <w:spacing w:val="-5"/>
        </w:rPr>
        <w:t xml:space="preserve"> is </w:t>
      </w:r>
      <w:r w:rsidR="00057EBC" w:rsidRPr="003902F7">
        <w:rPr>
          <w:bCs/>
          <w:szCs w:val="20"/>
        </w:rPr>
        <w:t>able to view, add, edit or delete policies</w:t>
      </w:r>
      <w:r w:rsidR="00057EBC" w:rsidRPr="003902F7">
        <w:rPr>
          <w:spacing w:val="-5"/>
        </w:rPr>
        <w:t>.</w:t>
      </w:r>
    </w:p>
    <w:p w:rsidR="005B1085" w:rsidRPr="003902F7" w:rsidRDefault="00E07502" w:rsidP="00AA45D6">
      <w:pPr>
        <w:pStyle w:val="BodyText"/>
        <w:kinsoku w:val="0"/>
        <w:overflowPunct w:val="0"/>
        <w:spacing w:before="123"/>
        <w:ind w:left="2880" w:right="2191" w:firstLine="720"/>
        <w:rPr>
          <w:b/>
          <w:bCs/>
          <w:spacing w:val="-5"/>
          <w:sz w:val="20"/>
          <w:szCs w:val="20"/>
        </w:rPr>
      </w:pPr>
      <w:r w:rsidRPr="003902F7">
        <w:rPr>
          <w:b/>
          <w:bCs/>
          <w:sz w:val="20"/>
          <w:szCs w:val="20"/>
        </w:rPr>
        <w:t>Figure</w:t>
      </w:r>
      <w:r w:rsidRPr="003902F7">
        <w:rPr>
          <w:b/>
          <w:bCs/>
          <w:spacing w:val="-6"/>
          <w:sz w:val="20"/>
          <w:szCs w:val="20"/>
        </w:rPr>
        <w:t xml:space="preserve"> </w:t>
      </w:r>
      <w:r w:rsidR="00057EBC" w:rsidRPr="003902F7">
        <w:rPr>
          <w:b/>
          <w:bCs/>
          <w:sz w:val="20"/>
          <w:szCs w:val="20"/>
        </w:rPr>
        <w:t>9b</w:t>
      </w:r>
      <w:r w:rsidRPr="003902F7">
        <w:rPr>
          <w:b/>
          <w:bCs/>
          <w:sz w:val="20"/>
          <w:szCs w:val="20"/>
        </w:rPr>
        <w:t>.</w:t>
      </w:r>
      <w:r w:rsidRPr="003902F7">
        <w:rPr>
          <w:b/>
          <w:bCs/>
          <w:spacing w:val="-5"/>
          <w:sz w:val="20"/>
          <w:szCs w:val="20"/>
        </w:rPr>
        <w:t xml:space="preserve"> </w:t>
      </w:r>
      <w:r w:rsidR="00057EBC" w:rsidRPr="003902F7">
        <w:rPr>
          <w:b/>
          <w:bCs/>
          <w:spacing w:val="-5"/>
          <w:sz w:val="20"/>
          <w:szCs w:val="20"/>
        </w:rPr>
        <w:t>User List</w:t>
      </w:r>
    </w:p>
    <w:p w:rsidR="00AA45D6" w:rsidRPr="003902F7" w:rsidRDefault="00AA45D6" w:rsidP="00AA45D6">
      <w:pPr>
        <w:pStyle w:val="BodyText"/>
        <w:kinsoku w:val="0"/>
        <w:overflowPunct w:val="0"/>
        <w:spacing w:before="123"/>
        <w:ind w:left="2880" w:right="2191" w:firstLine="720"/>
        <w:rPr>
          <w:b/>
          <w:bCs/>
          <w:spacing w:val="-2"/>
          <w:sz w:val="20"/>
          <w:szCs w:val="20"/>
        </w:rPr>
      </w:pPr>
    </w:p>
    <w:p w:rsidR="00E07502" w:rsidRPr="003902F7" w:rsidRDefault="005B1085" w:rsidP="005B1085">
      <w:pPr>
        <w:pStyle w:val="Heading1"/>
        <w:numPr>
          <w:ilvl w:val="1"/>
          <w:numId w:val="3"/>
        </w:numPr>
        <w:tabs>
          <w:tab w:val="left" w:pos="861"/>
        </w:tabs>
        <w:kinsoku w:val="0"/>
        <w:overflowPunct w:val="0"/>
        <w:rPr>
          <w:rFonts w:ascii="Liberation Serif" w:hAnsi="Liberation Serif"/>
          <w:spacing w:val="-2"/>
        </w:rPr>
      </w:pPr>
      <w:bookmarkStart w:id="26" w:name="_bookmark14"/>
      <w:bookmarkStart w:id="27" w:name="_bookmark15"/>
      <w:bookmarkStart w:id="28" w:name="UpdatingPersonalInformation"/>
      <w:bookmarkEnd w:id="26"/>
      <w:bookmarkEnd w:id="27"/>
      <w:r w:rsidRPr="003902F7">
        <w:rPr>
          <w:rFonts w:ascii="Liberation Serif" w:hAnsi="Liberation Serif"/>
        </w:rPr>
        <w:t>Updating Personal Information</w:t>
      </w:r>
    </w:p>
    <w:bookmarkEnd w:id="28"/>
    <w:p w:rsidR="00E07502" w:rsidRPr="003902F7" w:rsidRDefault="00E07502">
      <w:pPr>
        <w:pStyle w:val="BodyText"/>
        <w:kinsoku w:val="0"/>
        <w:overflowPunct w:val="0"/>
        <w:spacing w:before="1"/>
        <w:rPr>
          <w:rFonts w:cs="Liberation Sans"/>
          <w:b/>
          <w:bCs/>
          <w:sz w:val="28"/>
          <w:szCs w:val="28"/>
        </w:rPr>
      </w:pPr>
    </w:p>
    <w:p w:rsidR="00E07502" w:rsidRPr="003902F7" w:rsidRDefault="005B1085" w:rsidP="002109D2">
      <w:pPr>
        <w:pStyle w:val="BodyText"/>
        <w:kinsoku w:val="0"/>
        <w:overflowPunct w:val="0"/>
        <w:ind w:left="140"/>
        <w:rPr>
          <w:spacing w:val="-2"/>
        </w:rPr>
      </w:pPr>
      <w:r w:rsidRPr="003902F7">
        <w:t>Users have a right to change their Username and Password anytime</w:t>
      </w:r>
      <w:r w:rsidR="002109D2" w:rsidRPr="003902F7">
        <w:rPr>
          <w:spacing w:val="-2"/>
        </w:rPr>
        <w:t>. The user can update their personal information by opening the “</w:t>
      </w:r>
      <w:r w:rsidR="002109D2" w:rsidRPr="003902F7">
        <w:rPr>
          <w:b/>
          <w:spacing w:val="-2"/>
        </w:rPr>
        <w:t>My Account</w:t>
      </w:r>
      <w:r w:rsidR="002109D2" w:rsidRPr="003902F7">
        <w:rPr>
          <w:spacing w:val="-2"/>
        </w:rPr>
        <w:t xml:space="preserve">” feature which is located in a drop-down list at the </w:t>
      </w:r>
      <w:r w:rsidR="002109D2" w:rsidRPr="003902F7">
        <w:rPr>
          <w:b/>
          <w:spacing w:val="-2"/>
        </w:rPr>
        <w:t>right-top</w:t>
      </w:r>
      <w:r w:rsidR="002109D2" w:rsidRPr="003902F7">
        <w:rPr>
          <w:spacing w:val="-2"/>
        </w:rPr>
        <w:t xml:space="preserve"> corner after logging </w:t>
      </w:r>
      <w:r w:rsidR="00173353" w:rsidRPr="003902F7">
        <w:rPr>
          <w:spacing w:val="-2"/>
        </w:rPr>
        <w:t xml:space="preserve">in </w:t>
      </w:r>
      <w:r w:rsidR="002109D2" w:rsidRPr="003902F7">
        <w:rPr>
          <w:spacing w:val="-2"/>
        </w:rPr>
        <w:t xml:space="preserve">to the system. </w:t>
      </w:r>
      <w:r w:rsidR="00054AAE" w:rsidRPr="003902F7">
        <w:rPr>
          <w:spacing w:val="-2"/>
        </w:rPr>
        <w:t xml:space="preserve">See the illustration on </w:t>
      </w:r>
      <w:r w:rsidR="00054AAE" w:rsidRPr="003902F7">
        <w:rPr>
          <w:b/>
          <w:spacing w:val="-2"/>
        </w:rPr>
        <w:t>Figure 10a.</w:t>
      </w:r>
    </w:p>
    <w:p w:rsidR="00054AAE" w:rsidRPr="003902F7" w:rsidRDefault="00054AAE" w:rsidP="002109D2">
      <w:pPr>
        <w:pStyle w:val="BodyText"/>
        <w:kinsoku w:val="0"/>
        <w:overflowPunct w:val="0"/>
        <w:ind w:left="140"/>
        <w:rPr>
          <w:spacing w:val="-2"/>
        </w:rPr>
      </w:pPr>
    </w:p>
    <w:p w:rsidR="00054AAE" w:rsidRPr="003902F7" w:rsidRDefault="00DB3884" w:rsidP="002109D2">
      <w:pPr>
        <w:pStyle w:val="BodyText"/>
        <w:kinsoku w:val="0"/>
        <w:overflowPunct w:val="0"/>
        <w:ind w:left="140"/>
        <w:rPr>
          <w:noProof/>
        </w:rPr>
      </w:pPr>
      <w:r w:rsidRPr="003902F7">
        <w:rPr>
          <w:noProof/>
        </w:rPr>
        <mc:AlternateContent>
          <mc:Choice Requires="wps">
            <w:drawing>
              <wp:anchor distT="0" distB="0" distL="114300" distR="114300" simplePos="0" relativeHeight="251671040" behindDoc="0" locked="0" layoutInCell="1" allowOverlap="1">
                <wp:simplePos x="0" y="0"/>
                <wp:positionH relativeFrom="column">
                  <wp:posOffset>1080770</wp:posOffset>
                </wp:positionH>
                <wp:positionV relativeFrom="paragraph">
                  <wp:posOffset>567690</wp:posOffset>
                </wp:positionV>
                <wp:extent cx="777875" cy="431165"/>
                <wp:effectExtent l="0" t="0" r="0" b="0"/>
                <wp:wrapNone/>
                <wp:docPr id="114"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229868">
                          <a:off x="0" y="0"/>
                          <a:ext cx="777875" cy="431165"/>
                        </a:xfrm>
                        <a:prstGeom prst="leftArrow">
                          <a:avLst>
                            <a:gd name="adj1" fmla="val 50000"/>
                            <a:gd name="adj2" fmla="val 45103"/>
                          </a:avLst>
                        </a:prstGeom>
                        <a:solidFill>
                          <a:srgbClr val="00B0F0"/>
                        </a:solidFill>
                        <a:ln>
                          <a:noFill/>
                        </a:ln>
                        <a:effectLst>
                          <a:outerShdw dist="28398" dir="3806097" algn="ctr" rotWithShape="0">
                            <a:srgbClr val="1F4D78">
                              <a:alpha val="50000"/>
                            </a:srgbClr>
                          </a:outerShdw>
                        </a:effectLst>
                        <a:extLst>
                          <a:ext uri="{91240B29-F687-4F45-9708-019B960494DF}">
                            <a14:hiddenLine xmlns:a14="http://schemas.microsoft.com/office/drawing/2010/main" w="38100" cmpd="sng">
                              <a:solidFill>
                                <a:srgbClr val="F2F2F2"/>
                              </a:solidFill>
                              <a:prstDash val="solid"/>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C392B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63" o:spid="_x0000_s1026" type="#_x0000_t66" style="position:absolute;margin-left:85.1pt;margin-top:44.7pt;width:61.25pt;height:33.95pt;rotation:2435610fd;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" fillcolor="#00b0f0" stroked="f" strokecolor="#f2f2f2" strokeweight="3pt">
                <v:shadow on="t" color="#1f4d78" opacity=".5" offset="1pt"/>
              </v:shape>
            </w:pict>
          </mc:Fallback>
        </mc:AlternateContent>
      </w:r>
      <w:r w:rsidRPr="003902F7">
        <w:rPr>
          <w:noProof/>
        </w:rPr>
        <w:drawing>
          <wp:inline distT="0" distB="0" distL="0" distR="0">
            <wp:extent cx="1704975" cy="1229694"/>
            <wp:effectExtent l="0" t="0" r="0" b="8890"/>
            <wp:docPr id="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3833" cy="1236083"/>
                    </a:xfrm>
                    <a:prstGeom prst="rect">
                      <a:avLst/>
                    </a:prstGeom>
                    <a:noFill/>
                    <a:ln>
                      <a:noFill/>
                    </a:ln>
                  </pic:spPr>
                </pic:pic>
              </a:graphicData>
            </a:graphic>
          </wp:inline>
        </w:drawing>
      </w:r>
      <w:r w:rsidR="00F7003D" w:rsidRPr="003902F7">
        <w:rPr>
          <w:noProof/>
        </w:rPr>
        <w:t xml:space="preserve">   </w:t>
      </w:r>
      <w:r w:rsidR="00F7003D" w:rsidRPr="003902F7">
        <w:rPr>
          <w:b/>
          <w:spacing w:val="-2"/>
          <w:sz w:val="20"/>
        </w:rPr>
        <w:t>Figure 10a.</w:t>
      </w:r>
      <w:r w:rsidR="00F7003D" w:rsidRPr="003902F7">
        <w:rPr>
          <w:noProof/>
          <w:sz w:val="20"/>
        </w:rPr>
        <w:t xml:space="preserve"> Press on My Account.</w:t>
      </w:r>
    </w:p>
    <w:p w:rsidR="00F7003D" w:rsidRPr="003902F7" w:rsidRDefault="00F7003D" w:rsidP="002109D2">
      <w:pPr>
        <w:pStyle w:val="BodyText"/>
        <w:kinsoku w:val="0"/>
        <w:overflowPunct w:val="0"/>
        <w:ind w:left="140"/>
        <w:rPr>
          <w:noProof/>
        </w:rPr>
      </w:pPr>
    </w:p>
    <w:p w:rsidR="00F7003D" w:rsidRPr="003902F7" w:rsidRDefault="00F7003D" w:rsidP="002109D2">
      <w:pPr>
        <w:pStyle w:val="BodyText"/>
        <w:kinsoku w:val="0"/>
        <w:overflowPunct w:val="0"/>
        <w:ind w:left="140"/>
        <w:rPr>
          <w:spacing w:val="-2"/>
        </w:rPr>
      </w:pPr>
      <w:r w:rsidRPr="003902F7">
        <w:rPr>
          <w:noProof/>
        </w:rPr>
        <w:t xml:space="preserve">After opening the “My Account” window the user can change his/her First Name, Last Name, Username, Password, and upload his/her picture, then press the update botton to save the new information. See illustration on </w:t>
      </w:r>
      <w:r w:rsidRPr="003902F7">
        <w:rPr>
          <w:b/>
          <w:noProof/>
        </w:rPr>
        <w:t xml:space="preserve">Figure 10b </w:t>
      </w:r>
      <w:r w:rsidRPr="003902F7">
        <w:rPr>
          <w:noProof/>
        </w:rPr>
        <w:t>and</w:t>
      </w:r>
      <w:r w:rsidRPr="003902F7">
        <w:rPr>
          <w:b/>
          <w:noProof/>
        </w:rPr>
        <w:t xml:space="preserve"> 10c</w:t>
      </w:r>
      <w:r w:rsidRPr="003902F7">
        <w:rPr>
          <w:noProof/>
        </w:rPr>
        <w:t>.</w:t>
      </w:r>
    </w:p>
    <w:p w:rsidR="002109D2" w:rsidRPr="003902F7" w:rsidRDefault="00DB3884" w:rsidP="002109D2">
      <w:pPr>
        <w:pStyle w:val="BodyText"/>
        <w:kinsoku w:val="0"/>
        <w:overflowPunct w:val="0"/>
        <w:ind w:left="140"/>
        <w:rPr>
          <w:spacing w:val="-2"/>
        </w:rPr>
      </w:pPr>
      <w:r w:rsidRPr="003902F7">
        <w:rPr>
          <w:noProof/>
        </w:rPr>
        <w:drawing>
          <wp:anchor distT="0" distB="0" distL="114300" distR="114300" simplePos="0" relativeHeight="251673088" behindDoc="0" locked="0" layoutInCell="1" allowOverlap="1">
            <wp:simplePos x="0" y="0"/>
            <wp:positionH relativeFrom="column">
              <wp:posOffset>69850</wp:posOffset>
            </wp:positionH>
            <wp:positionV relativeFrom="paragraph">
              <wp:posOffset>50165</wp:posOffset>
            </wp:positionV>
            <wp:extent cx="6115050" cy="962025"/>
            <wp:effectExtent l="0" t="0" r="0" b="0"/>
            <wp:wrapNone/>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09D2" w:rsidRPr="003902F7" w:rsidRDefault="00DB3884" w:rsidP="002109D2">
      <w:pPr>
        <w:pStyle w:val="BodyText"/>
        <w:kinsoku w:val="0"/>
        <w:overflowPunct w:val="0"/>
        <w:ind w:left="140"/>
        <w:rPr>
          <w:spacing w:val="-2"/>
        </w:rPr>
      </w:pPr>
      <w:r w:rsidRPr="003902F7">
        <w:rPr>
          <w:noProof/>
        </w:rPr>
        <mc:AlternateContent>
          <mc:Choice Requires="wps">
            <w:drawing>
              <wp:anchor distT="0" distB="0" distL="114300" distR="114300" simplePos="0" relativeHeight="251675136" behindDoc="0" locked="0" layoutInCell="1" allowOverlap="1">
                <wp:simplePos x="0" y="0"/>
                <wp:positionH relativeFrom="column">
                  <wp:posOffset>5497195</wp:posOffset>
                </wp:positionH>
                <wp:positionV relativeFrom="paragraph">
                  <wp:posOffset>170815</wp:posOffset>
                </wp:positionV>
                <wp:extent cx="425450" cy="171450"/>
                <wp:effectExtent l="0" t="0" r="0" b="0"/>
                <wp:wrapNone/>
                <wp:docPr id="112"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8565437">
                          <a:off x="0" y="0"/>
                          <a:ext cx="425450" cy="171450"/>
                        </a:xfrm>
                        <a:prstGeom prst="leftArrow">
                          <a:avLst>
                            <a:gd name="adj1" fmla="val 50000"/>
                            <a:gd name="adj2" fmla="val 62037"/>
                          </a:avLst>
                        </a:prstGeom>
                        <a:solidFill>
                          <a:srgbClr val="00B0F0"/>
                        </a:solidFill>
                        <a:ln>
                          <a:noFill/>
                        </a:ln>
                        <a:effectLst>
                          <a:outerShdw dist="28398" dir="3806097" algn="ctr" rotWithShape="0">
                            <a:srgbClr val="1F4D78">
                              <a:alpha val="50000"/>
                            </a:srgbClr>
                          </a:outerShdw>
                        </a:effectLst>
                        <a:extLst>
                          <a:ext uri="{91240B29-F687-4F45-9708-019B960494DF}">
                            <a14:hiddenLine xmlns:a14="http://schemas.microsoft.com/office/drawing/2010/main" w="38100" cmpd="sng">
                              <a:solidFill>
                                <a:srgbClr val="F2F2F2"/>
                              </a:solidFill>
                              <a:prstDash val="solid"/>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31A97" id="AutoShape 66" o:spid="_x0000_s1026" type="#_x0000_t66" style="position:absolute;margin-left:432.85pt;margin-top:13.45pt;width:33.5pt;height:13.5pt;rotation:9355741fd;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" fillcolor="#00b0f0" stroked="f" strokecolor="#f2f2f2" strokeweight="3pt">
                <v:shadow on="t" color="#1f4d78" opacity=".5" offset="1pt"/>
              </v:shape>
            </w:pict>
          </mc:Fallback>
        </mc:AlternateContent>
      </w:r>
      <w:r w:rsidRPr="003902F7">
        <w:rPr>
          <w:noProof/>
          <w:spacing w:val="-2"/>
        </w:rPr>
        <mc:AlternateContent>
          <mc:Choice Requires="wps">
            <w:drawing>
              <wp:anchor distT="45720" distB="45720" distL="114300" distR="114300" simplePos="0" relativeHeight="251674112" behindDoc="0" locked="0" layoutInCell="1" allowOverlap="1">
                <wp:simplePos x="0" y="0"/>
                <wp:positionH relativeFrom="column">
                  <wp:posOffset>1875155</wp:posOffset>
                </wp:positionH>
                <wp:positionV relativeFrom="paragraph">
                  <wp:posOffset>911860</wp:posOffset>
                </wp:positionV>
                <wp:extent cx="4227195" cy="387985"/>
                <wp:effectExtent l="0" t="0" r="0" b="0"/>
                <wp:wrapNone/>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7195"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Pr="00F7003D" w:rsidRDefault="009F1A0B" w:rsidP="00F7003D">
                            <w:pPr>
                              <w:pStyle w:val="BodyText"/>
                              <w:kinsoku w:val="0"/>
                              <w:overflowPunct w:val="0"/>
                              <w:spacing w:before="122"/>
                              <w:ind w:right="2191"/>
                              <w:rPr>
                                <w:bCs/>
                                <w:spacing w:val="-4"/>
                                <w:sz w:val="20"/>
                                <w:szCs w:val="20"/>
                              </w:rPr>
                            </w:pPr>
                            <w:r>
                              <w:rPr>
                                <w:b/>
                                <w:bCs/>
                                <w:sz w:val="20"/>
                                <w:szCs w:val="20"/>
                              </w:rPr>
                              <w:t>Figure</w:t>
                            </w:r>
                            <w:r>
                              <w:rPr>
                                <w:b/>
                                <w:bCs/>
                                <w:spacing w:val="-5"/>
                                <w:sz w:val="20"/>
                                <w:szCs w:val="20"/>
                              </w:rPr>
                              <w:t xml:space="preserve"> 10b</w:t>
                            </w:r>
                            <w:r>
                              <w:rPr>
                                <w:b/>
                                <w:bCs/>
                                <w:sz w:val="20"/>
                                <w:szCs w:val="20"/>
                              </w:rPr>
                              <w:t>.</w:t>
                            </w:r>
                            <w:r>
                              <w:rPr>
                                <w:b/>
                                <w:bCs/>
                                <w:spacing w:val="-3"/>
                                <w:sz w:val="20"/>
                                <w:szCs w:val="20"/>
                              </w:rPr>
                              <w:t xml:space="preserve"> </w:t>
                            </w:r>
                            <w:r>
                              <w:rPr>
                                <w:bCs/>
                                <w:spacing w:val="-3"/>
                                <w:sz w:val="20"/>
                                <w:szCs w:val="20"/>
                              </w:rPr>
                              <w:t>Press on Browse to upload a picture.</w:t>
                            </w:r>
                          </w:p>
                          <w:p w:rsidR="009F1A0B" w:rsidRDefault="009F1A0B" w:rsidP="00F70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47.65pt;margin-top:71.8pt;width:332.85pt;height:30.5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Ay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" filled="f" stroked="f">
                <v:textbox>
                  <w:txbxContent>
                    <w:p w:rsidR="009F1A0B" w:rsidRPr="00F7003D" w:rsidRDefault="009F1A0B" w:rsidP="00F7003D">
                      <w:pPr>
                        <w:pStyle w:val="BodyText"/>
                        <w:kinsoku w:val="0"/>
                        <w:overflowPunct w:val="0"/>
                        <w:spacing w:before="122"/>
                        <w:ind w:right="2191"/>
                        <w:rPr>
                          <w:bCs/>
                          <w:spacing w:val="-4"/>
                          <w:sz w:val="20"/>
                          <w:szCs w:val="20"/>
                        </w:rPr>
                      </w:pPr>
                      <w:r>
                        <w:rPr>
                          <w:b/>
                          <w:bCs/>
                          <w:sz w:val="20"/>
                          <w:szCs w:val="20"/>
                        </w:rPr>
                        <w:t>Figure</w:t>
                      </w:r>
                      <w:r>
                        <w:rPr>
                          <w:b/>
                          <w:bCs/>
                          <w:spacing w:val="-5"/>
                          <w:sz w:val="20"/>
                          <w:szCs w:val="20"/>
                        </w:rPr>
                        <w:t xml:space="preserve"> 10b</w:t>
                      </w:r>
                      <w:r>
                        <w:rPr>
                          <w:b/>
                          <w:bCs/>
                          <w:sz w:val="20"/>
                          <w:szCs w:val="20"/>
                        </w:rPr>
                        <w:t>.</w:t>
                      </w:r>
                      <w:r>
                        <w:rPr>
                          <w:b/>
                          <w:bCs/>
                          <w:spacing w:val="-3"/>
                          <w:sz w:val="20"/>
                          <w:szCs w:val="20"/>
                        </w:rPr>
                        <w:t xml:space="preserve"> </w:t>
                      </w:r>
                      <w:r>
                        <w:rPr>
                          <w:bCs/>
                          <w:spacing w:val="-3"/>
                          <w:sz w:val="20"/>
                          <w:szCs w:val="20"/>
                        </w:rPr>
                        <w:t>Press on Browse to upload a picture.</w:t>
                      </w:r>
                    </w:p>
                    <w:p w:rsidR="009F1A0B" w:rsidRDefault="009F1A0B" w:rsidP="00F7003D"/>
                  </w:txbxContent>
                </v:textbox>
              </v:shape>
            </w:pict>
          </mc:Fallback>
        </mc:AlternateContent>
      </w:r>
    </w:p>
    <w:p w:rsidR="00F7003D" w:rsidRPr="003902F7" w:rsidRDefault="00F7003D" w:rsidP="002109D2">
      <w:pPr>
        <w:pStyle w:val="BodyText"/>
        <w:kinsoku w:val="0"/>
        <w:overflowPunct w:val="0"/>
        <w:ind w:left="140"/>
        <w:rPr>
          <w:spacing w:val="-2"/>
        </w:rPr>
        <w:sectPr w:rsidR="00F7003D" w:rsidRPr="003902F7">
          <w:footerReference w:type="default" r:id="rId38"/>
          <w:pgSz w:w="12240" w:h="15840"/>
          <w:pgMar w:top="1200" w:right="1300" w:bottom="1140" w:left="1300" w:header="965" w:footer="957" w:gutter="0"/>
          <w:cols w:space="720"/>
          <w:noEndnote/>
        </w:sectPr>
      </w:pPr>
    </w:p>
    <w:p w:rsidR="00E07502" w:rsidRPr="003902F7" w:rsidRDefault="00E07502">
      <w:pPr>
        <w:pStyle w:val="BodyText"/>
        <w:kinsoku w:val="0"/>
        <w:overflowPunct w:val="0"/>
        <w:spacing w:before="7"/>
        <w:rPr>
          <w:sz w:val="14"/>
          <w:szCs w:val="14"/>
        </w:rPr>
      </w:pPr>
    </w:p>
    <w:p w:rsidR="00F7003D" w:rsidRPr="003902F7" w:rsidRDefault="00F7003D">
      <w:pPr>
        <w:pStyle w:val="BodyText"/>
        <w:kinsoku w:val="0"/>
        <w:overflowPunct w:val="0"/>
        <w:spacing w:before="7"/>
        <w:rPr>
          <w:sz w:val="14"/>
          <w:szCs w:val="14"/>
        </w:rPr>
      </w:pPr>
    </w:p>
    <w:p w:rsidR="00F7003D" w:rsidRPr="003902F7" w:rsidRDefault="00DB3884">
      <w:pPr>
        <w:pStyle w:val="BodyText"/>
        <w:kinsoku w:val="0"/>
        <w:overflowPunct w:val="0"/>
        <w:spacing w:before="7"/>
        <w:rPr>
          <w:sz w:val="12"/>
          <w:szCs w:val="14"/>
        </w:rPr>
      </w:pPr>
      <w:r w:rsidRPr="003902F7">
        <w:rPr>
          <w:noProof/>
        </w:rPr>
        <w:drawing>
          <wp:inline distT="0" distB="0" distL="0" distR="0">
            <wp:extent cx="2038350" cy="571500"/>
            <wp:effectExtent l="0" t="0" r="0" b="0"/>
            <wp:docPr id="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38350" cy="571500"/>
                    </a:xfrm>
                    <a:prstGeom prst="rect">
                      <a:avLst/>
                    </a:prstGeom>
                    <a:noFill/>
                    <a:ln>
                      <a:noFill/>
                    </a:ln>
                  </pic:spPr>
                </pic:pic>
              </a:graphicData>
            </a:graphic>
          </wp:inline>
        </w:drawing>
      </w:r>
      <w:r w:rsidR="00712527" w:rsidRPr="003902F7">
        <w:rPr>
          <w:noProof/>
        </w:rPr>
        <w:t xml:space="preserve">    </w:t>
      </w:r>
      <w:r w:rsidR="00712527" w:rsidRPr="003902F7">
        <w:rPr>
          <w:b/>
          <w:noProof/>
          <w:sz w:val="20"/>
        </w:rPr>
        <w:t xml:space="preserve">Figure 10c. </w:t>
      </w:r>
      <w:r w:rsidR="00712527" w:rsidRPr="003902F7">
        <w:rPr>
          <w:noProof/>
          <w:sz w:val="20"/>
        </w:rPr>
        <w:t>Press on Update to save the new information</w:t>
      </w:r>
    </w:p>
    <w:p w:rsidR="00F7003D" w:rsidRPr="003902F7" w:rsidRDefault="00F7003D">
      <w:pPr>
        <w:pStyle w:val="BodyText"/>
        <w:kinsoku w:val="0"/>
        <w:overflowPunct w:val="0"/>
        <w:spacing w:before="7"/>
        <w:rPr>
          <w:sz w:val="12"/>
          <w:szCs w:val="14"/>
        </w:rPr>
      </w:pPr>
    </w:p>
    <w:p w:rsidR="00F7003D" w:rsidRPr="003902F7" w:rsidRDefault="00F7003D">
      <w:pPr>
        <w:pStyle w:val="BodyText"/>
        <w:kinsoku w:val="0"/>
        <w:overflowPunct w:val="0"/>
        <w:spacing w:before="7"/>
        <w:rPr>
          <w:sz w:val="14"/>
          <w:szCs w:val="14"/>
        </w:rPr>
      </w:pPr>
    </w:p>
    <w:p w:rsidR="00F7003D" w:rsidRPr="003902F7" w:rsidRDefault="00F7003D">
      <w:pPr>
        <w:pStyle w:val="BodyText"/>
        <w:kinsoku w:val="0"/>
        <w:overflowPunct w:val="0"/>
        <w:spacing w:before="7"/>
        <w:rPr>
          <w:sz w:val="14"/>
          <w:szCs w:val="14"/>
        </w:rPr>
      </w:pPr>
    </w:p>
    <w:p w:rsidR="00E07502" w:rsidRPr="003902F7" w:rsidRDefault="00E07502" w:rsidP="005B1085">
      <w:pPr>
        <w:pStyle w:val="Heading1"/>
        <w:numPr>
          <w:ilvl w:val="1"/>
          <w:numId w:val="3"/>
        </w:numPr>
        <w:tabs>
          <w:tab w:val="left" w:pos="861"/>
        </w:tabs>
        <w:kinsoku w:val="0"/>
        <w:overflowPunct w:val="0"/>
        <w:spacing w:before="92"/>
        <w:ind w:hanging="721"/>
        <w:rPr>
          <w:rFonts w:ascii="Liberation Serif" w:hAnsi="Liberation Serif"/>
          <w:spacing w:val="-2"/>
        </w:rPr>
      </w:pPr>
      <w:bookmarkStart w:id="29" w:name="3.4_Exit System"/>
      <w:bookmarkStart w:id="30" w:name="_bookmark16"/>
      <w:bookmarkEnd w:id="29"/>
      <w:bookmarkEnd w:id="30"/>
      <w:r w:rsidRPr="003902F7">
        <w:rPr>
          <w:rFonts w:ascii="Liberation Serif" w:hAnsi="Liberation Serif"/>
        </w:rPr>
        <w:t xml:space="preserve">Exit </w:t>
      </w:r>
      <w:r w:rsidRPr="003902F7">
        <w:rPr>
          <w:rFonts w:ascii="Liberation Serif" w:hAnsi="Liberation Serif"/>
          <w:spacing w:val="-2"/>
        </w:rPr>
        <w:t>System</w:t>
      </w:r>
    </w:p>
    <w:p w:rsidR="00E07502" w:rsidRPr="003902F7" w:rsidRDefault="00E07502">
      <w:pPr>
        <w:pStyle w:val="BodyText"/>
        <w:kinsoku w:val="0"/>
        <w:overflowPunct w:val="0"/>
        <w:spacing w:before="1"/>
        <w:rPr>
          <w:rFonts w:cs="Liberation Sans"/>
          <w:b/>
          <w:bCs/>
          <w:sz w:val="28"/>
          <w:szCs w:val="28"/>
        </w:rPr>
      </w:pPr>
    </w:p>
    <w:p w:rsidR="00173353" w:rsidRPr="003902F7" w:rsidRDefault="00173353" w:rsidP="00173353">
      <w:pPr>
        <w:pStyle w:val="BodyText"/>
        <w:kinsoku w:val="0"/>
        <w:overflowPunct w:val="0"/>
        <w:ind w:left="140"/>
        <w:rPr>
          <w:spacing w:val="-2"/>
        </w:rPr>
      </w:pPr>
      <w:r w:rsidRPr="003902F7">
        <w:t>The user can exit the system by using the “</w:t>
      </w:r>
      <w:r w:rsidRPr="003902F7">
        <w:rPr>
          <w:b/>
        </w:rPr>
        <w:t xml:space="preserve">Logout” </w:t>
      </w:r>
      <w:r w:rsidRPr="003902F7">
        <w:t xml:space="preserve">feature which is also located </w:t>
      </w:r>
      <w:r w:rsidRPr="003902F7">
        <w:rPr>
          <w:spacing w:val="-2"/>
        </w:rPr>
        <w:t xml:space="preserve">in a drop-down list at the </w:t>
      </w:r>
      <w:r w:rsidRPr="003902F7">
        <w:rPr>
          <w:b/>
          <w:spacing w:val="-2"/>
        </w:rPr>
        <w:t>right-top</w:t>
      </w:r>
      <w:r w:rsidRPr="003902F7">
        <w:rPr>
          <w:spacing w:val="-2"/>
        </w:rPr>
        <w:t xml:space="preserve"> corner after logging in to the system. See the illustration on </w:t>
      </w:r>
      <w:r w:rsidRPr="003902F7">
        <w:rPr>
          <w:b/>
          <w:spacing w:val="-2"/>
        </w:rPr>
        <w:t>Figure 11.</w:t>
      </w:r>
    </w:p>
    <w:p w:rsidR="00E07502" w:rsidRPr="003902F7" w:rsidRDefault="00173353">
      <w:pPr>
        <w:pStyle w:val="BodyText"/>
        <w:kinsoku w:val="0"/>
        <w:overflowPunct w:val="0"/>
        <w:ind w:left="140"/>
        <w:rPr>
          <w:spacing w:val="-2"/>
        </w:rPr>
      </w:pPr>
      <w:r w:rsidRPr="003902F7">
        <w:t xml:space="preserve"> </w:t>
      </w:r>
      <w:r w:rsidR="00E07502" w:rsidRPr="003902F7">
        <w:rPr>
          <w:spacing w:val="-2"/>
        </w:rPr>
        <w:t>.</w:t>
      </w:r>
    </w:p>
    <w:p w:rsidR="00E07502" w:rsidRPr="003902F7" w:rsidRDefault="00E07502">
      <w:pPr>
        <w:pStyle w:val="BodyText"/>
        <w:kinsoku w:val="0"/>
        <w:overflowPunct w:val="0"/>
        <w:ind w:left="140"/>
        <w:rPr>
          <w:spacing w:val="-2"/>
        </w:rPr>
      </w:pPr>
    </w:p>
    <w:p w:rsidR="00173353" w:rsidRPr="003902F7" w:rsidRDefault="00DB3884">
      <w:pPr>
        <w:pStyle w:val="BodyText"/>
        <w:kinsoku w:val="0"/>
        <w:overflowPunct w:val="0"/>
        <w:ind w:left="140"/>
        <w:rPr>
          <w:spacing w:val="-2"/>
        </w:rPr>
        <w:sectPr w:rsidR="00173353" w:rsidRPr="003902F7">
          <w:footerReference w:type="default" r:id="rId40"/>
          <w:pgSz w:w="12240" w:h="15840"/>
          <w:pgMar w:top="1200" w:right="1300" w:bottom="1140" w:left="1300" w:header="965" w:footer="957" w:gutter="0"/>
          <w:cols w:space="720"/>
          <w:noEndnote/>
        </w:sectPr>
      </w:pPr>
      <w:r w:rsidRPr="003902F7">
        <w:rPr>
          <w:noProof/>
          <w:sz w:val="14"/>
          <w:szCs w:val="14"/>
        </w:rPr>
        <mc:AlternateContent>
          <mc:Choice Requires="wps">
            <w:drawing>
              <wp:anchor distT="0" distB="0" distL="114300" distR="114300" simplePos="0" relativeHeight="251677184" behindDoc="0" locked="0" layoutInCell="1" allowOverlap="1">
                <wp:simplePos x="0" y="0"/>
                <wp:positionH relativeFrom="column">
                  <wp:posOffset>1029970</wp:posOffset>
                </wp:positionH>
                <wp:positionV relativeFrom="paragraph">
                  <wp:posOffset>1149985</wp:posOffset>
                </wp:positionV>
                <wp:extent cx="581660" cy="220345"/>
                <wp:effectExtent l="0" t="0" r="0" b="0"/>
                <wp:wrapNone/>
                <wp:docPr id="110"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229868">
                          <a:off x="0" y="0"/>
                          <a:ext cx="581660" cy="220345"/>
                        </a:xfrm>
                        <a:prstGeom prst="leftArrow">
                          <a:avLst>
                            <a:gd name="adj1" fmla="val 50000"/>
                            <a:gd name="adj2" fmla="val 65994"/>
                          </a:avLst>
                        </a:prstGeom>
                        <a:solidFill>
                          <a:srgbClr val="00B0F0"/>
                        </a:solidFill>
                        <a:ln>
                          <a:noFill/>
                        </a:ln>
                        <a:effectLst>
                          <a:outerShdw dist="28398" dir="3806097" algn="ctr" rotWithShape="0">
                            <a:srgbClr val="1F4D78">
                              <a:alpha val="50000"/>
                            </a:srgbClr>
                          </a:outerShdw>
                        </a:effectLst>
                        <a:extLst>
                          <a:ext uri="{91240B29-F687-4F45-9708-019B960494DF}">
                            <a14:hiddenLine xmlns:a14="http://schemas.microsoft.com/office/drawing/2010/main" w="38100" cmpd="sng">
                              <a:solidFill>
                                <a:srgbClr val="F2F2F2"/>
                              </a:solidFill>
                              <a:prstDash val="solid"/>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CF7A4" id="AutoShape 68" o:spid="_x0000_s1026" type="#_x0000_t66" style="position:absolute;margin-left:81.1pt;margin-top:90.55pt;width:45.8pt;height:17.35pt;rotation:2435610fd;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" fillcolor="#00b0f0" stroked="f" strokecolor="#f2f2f2" strokeweight="3pt">
                <v:shadow on="t" color="#1f4d78" opacity=".5" offset="1pt"/>
              </v:shape>
            </w:pict>
          </mc:Fallback>
        </mc:AlternateContent>
      </w:r>
      <w:r w:rsidRPr="003902F7">
        <w:rPr>
          <w:noProof/>
        </w:rPr>
        <w:drawing>
          <wp:inline distT="0" distB="0" distL="0" distR="0">
            <wp:extent cx="1990725" cy="1362075"/>
            <wp:effectExtent l="0" t="0" r="0" b="0"/>
            <wp:docPr id="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90725" cy="1362075"/>
                    </a:xfrm>
                    <a:prstGeom prst="rect">
                      <a:avLst/>
                    </a:prstGeom>
                    <a:noFill/>
                    <a:ln>
                      <a:noFill/>
                    </a:ln>
                  </pic:spPr>
                </pic:pic>
              </a:graphicData>
            </a:graphic>
          </wp:inline>
        </w:drawing>
      </w:r>
      <w:r w:rsidR="00173353" w:rsidRPr="003902F7">
        <w:rPr>
          <w:noProof/>
        </w:rPr>
        <w:t xml:space="preserve">   </w:t>
      </w:r>
      <w:r w:rsidR="00173353" w:rsidRPr="003902F7">
        <w:rPr>
          <w:b/>
          <w:noProof/>
          <w:sz w:val="20"/>
        </w:rPr>
        <w:t xml:space="preserve">Figure 11. </w:t>
      </w:r>
      <w:r w:rsidR="00173353" w:rsidRPr="003902F7">
        <w:rPr>
          <w:noProof/>
          <w:sz w:val="20"/>
        </w:rPr>
        <w:t>Press on Logout to exit the system</w:t>
      </w:r>
      <w:r w:rsidR="00173353" w:rsidRPr="003902F7">
        <w:rPr>
          <w:noProof/>
        </w:rPr>
        <w:t>.</w:t>
      </w: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spacing w:before="9"/>
        <w:rPr>
          <w:sz w:val="27"/>
          <w:szCs w:val="27"/>
        </w:rPr>
      </w:pPr>
    </w:p>
    <w:p w:rsidR="00E07502" w:rsidRPr="003902F7" w:rsidRDefault="00E07502">
      <w:pPr>
        <w:pStyle w:val="BodyText"/>
        <w:tabs>
          <w:tab w:val="left" w:pos="6737"/>
        </w:tabs>
        <w:kinsoku w:val="0"/>
        <w:overflowPunct w:val="0"/>
        <w:spacing w:before="92"/>
        <w:ind w:left="6017"/>
        <w:rPr>
          <w:rFonts w:cs="Liberation Sans"/>
          <w:b/>
          <w:bCs/>
          <w:spacing w:val="-2"/>
          <w:sz w:val="28"/>
          <w:szCs w:val="28"/>
        </w:rPr>
      </w:pPr>
      <w:r w:rsidRPr="003902F7">
        <w:rPr>
          <w:rFonts w:cs="Liberation Sans"/>
          <w:b/>
          <w:bCs/>
          <w:spacing w:val="-5"/>
          <w:sz w:val="28"/>
          <w:szCs w:val="28"/>
        </w:rPr>
        <w:t>4.0</w:t>
      </w:r>
      <w:r w:rsidRPr="003902F7">
        <w:rPr>
          <w:rFonts w:cs="Liberation Sans"/>
          <w:b/>
          <w:bCs/>
          <w:sz w:val="28"/>
          <w:szCs w:val="28"/>
        </w:rPr>
        <w:tab/>
        <w:t>USING</w:t>
      </w:r>
      <w:r w:rsidRPr="003902F7">
        <w:rPr>
          <w:rFonts w:cs="Liberation Sans"/>
          <w:b/>
          <w:bCs/>
          <w:spacing w:val="-3"/>
          <w:sz w:val="28"/>
          <w:szCs w:val="28"/>
        </w:rPr>
        <w:t xml:space="preserve"> </w:t>
      </w:r>
      <w:r w:rsidRPr="003902F7">
        <w:rPr>
          <w:rFonts w:cs="Liberation Sans"/>
          <w:b/>
          <w:bCs/>
          <w:sz w:val="28"/>
          <w:szCs w:val="28"/>
        </w:rPr>
        <w:t>THE</w:t>
      </w:r>
      <w:r w:rsidRPr="003902F7">
        <w:rPr>
          <w:rFonts w:cs="Liberation Sans"/>
          <w:b/>
          <w:bCs/>
          <w:spacing w:val="-3"/>
          <w:sz w:val="28"/>
          <w:szCs w:val="28"/>
        </w:rPr>
        <w:t xml:space="preserve"> </w:t>
      </w:r>
      <w:r w:rsidRPr="003902F7">
        <w:rPr>
          <w:rFonts w:cs="Liberation Sans"/>
          <w:b/>
          <w:bCs/>
          <w:spacing w:val="-2"/>
          <w:sz w:val="28"/>
          <w:szCs w:val="28"/>
        </w:rPr>
        <w:t>SYSTEM</w:t>
      </w:r>
    </w:p>
    <w:p w:rsidR="00E07502" w:rsidRPr="003902F7" w:rsidRDefault="00E07502">
      <w:pPr>
        <w:pStyle w:val="BodyText"/>
        <w:tabs>
          <w:tab w:val="left" w:pos="6737"/>
        </w:tabs>
        <w:kinsoku w:val="0"/>
        <w:overflowPunct w:val="0"/>
        <w:spacing w:before="92"/>
        <w:ind w:left="6017"/>
        <w:rPr>
          <w:rFonts w:cs="Liberation Sans"/>
          <w:b/>
          <w:bCs/>
          <w:spacing w:val="-2"/>
          <w:sz w:val="28"/>
          <w:szCs w:val="28"/>
        </w:rPr>
        <w:sectPr w:rsidR="00E07502" w:rsidRPr="003902F7">
          <w:headerReference w:type="default" r:id="rId42"/>
          <w:footerReference w:type="default" r:id="rId43"/>
          <w:pgSz w:w="12240" w:h="15840"/>
          <w:pgMar w:top="1200" w:right="1300" w:bottom="1140" w:left="1300" w:header="965" w:footer="957" w:gutter="0"/>
          <w:cols w:space="720"/>
          <w:noEndnote/>
        </w:sectPr>
      </w:pPr>
    </w:p>
    <w:p w:rsidR="00E07502" w:rsidRPr="003902F7" w:rsidRDefault="00E07502">
      <w:pPr>
        <w:pStyle w:val="BodyText"/>
        <w:kinsoku w:val="0"/>
        <w:overflowPunct w:val="0"/>
        <w:rPr>
          <w:rFonts w:cs="Liberation Sans"/>
          <w:b/>
          <w:bCs/>
          <w:sz w:val="20"/>
          <w:szCs w:val="20"/>
        </w:rPr>
      </w:pPr>
    </w:p>
    <w:p w:rsidR="00E07502" w:rsidRPr="003902F7" w:rsidRDefault="00E07502">
      <w:pPr>
        <w:pStyle w:val="BodyText"/>
        <w:kinsoku w:val="0"/>
        <w:overflowPunct w:val="0"/>
        <w:spacing w:before="6"/>
        <w:rPr>
          <w:rFonts w:cs="Liberation Sans"/>
          <w:b/>
          <w:bCs/>
          <w:sz w:val="23"/>
          <w:szCs w:val="23"/>
        </w:rPr>
      </w:pPr>
    </w:p>
    <w:p w:rsidR="00E07502" w:rsidRPr="003902F7" w:rsidRDefault="004F5448">
      <w:pPr>
        <w:pStyle w:val="BodyText"/>
        <w:tabs>
          <w:tab w:val="left" w:pos="860"/>
        </w:tabs>
        <w:kinsoku w:val="0"/>
        <w:overflowPunct w:val="0"/>
        <w:ind w:left="140"/>
        <w:rPr>
          <w:rFonts w:cs="Liberation Sans"/>
          <w:b/>
          <w:bCs/>
          <w:spacing w:val="-2"/>
          <w:sz w:val="28"/>
          <w:szCs w:val="28"/>
        </w:rPr>
      </w:pPr>
      <w:bookmarkStart w:id="31" w:name="4.0 USING THE SYSTEM"/>
      <w:bookmarkStart w:id="32" w:name="_bookmark17"/>
      <w:bookmarkEnd w:id="31"/>
      <w:bookmarkEnd w:id="32"/>
      <w:r w:rsidRPr="003902F7">
        <w:rPr>
          <w:rFonts w:cs="Liberation Sans"/>
          <w:b/>
          <w:bCs/>
          <w:spacing w:val="-5"/>
          <w:sz w:val="28"/>
          <w:szCs w:val="28"/>
        </w:rPr>
        <w:t>4</w:t>
      </w:r>
      <w:r w:rsidR="00FC03CC" w:rsidRPr="003902F7">
        <w:rPr>
          <w:rFonts w:cs="Liberation Sans"/>
          <w:b/>
          <w:bCs/>
          <w:spacing w:val="-5"/>
          <w:sz w:val="28"/>
          <w:szCs w:val="28"/>
        </w:rPr>
        <w:t>.0</w:t>
      </w:r>
      <w:r w:rsidR="00E07502" w:rsidRPr="003902F7">
        <w:rPr>
          <w:rFonts w:cs="Liberation Sans"/>
          <w:b/>
          <w:bCs/>
          <w:sz w:val="28"/>
          <w:szCs w:val="28"/>
        </w:rPr>
        <w:tab/>
        <w:t>USING</w:t>
      </w:r>
      <w:r w:rsidR="00E07502" w:rsidRPr="003902F7">
        <w:rPr>
          <w:rFonts w:cs="Liberation Sans"/>
          <w:b/>
          <w:bCs/>
          <w:spacing w:val="-3"/>
          <w:sz w:val="28"/>
          <w:szCs w:val="28"/>
        </w:rPr>
        <w:t xml:space="preserve"> </w:t>
      </w:r>
      <w:r w:rsidR="00E07502" w:rsidRPr="003902F7">
        <w:rPr>
          <w:rFonts w:cs="Liberation Sans"/>
          <w:b/>
          <w:bCs/>
          <w:sz w:val="28"/>
          <w:szCs w:val="28"/>
        </w:rPr>
        <w:t>THE</w:t>
      </w:r>
      <w:r w:rsidR="00E07502" w:rsidRPr="003902F7">
        <w:rPr>
          <w:rFonts w:cs="Liberation Sans"/>
          <w:b/>
          <w:bCs/>
          <w:spacing w:val="-3"/>
          <w:sz w:val="28"/>
          <w:szCs w:val="28"/>
        </w:rPr>
        <w:t xml:space="preserve"> </w:t>
      </w:r>
      <w:r w:rsidR="00E07502" w:rsidRPr="003902F7">
        <w:rPr>
          <w:rFonts w:cs="Liberation Sans"/>
          <w:b/>
          <w:bCs/>
          <w:spacing w:val="-2"/>
          <w:sz w:val="28"/>
          <w:szCs w:val="28"/>
        </w:rPr>
        <w:t>SYSTEM</w:t>
      </w:r>
      <w:r w:rsidR="004C17A2" w:rsidRPr="003902F7">
        <w:rPr>
          <w:rFonts w:cs="Liberation Sans"/>
          <w:b/>
          <w:bCs/>
          <w:spacing w:val="-2"/>
          <w:sz w:val="28"/>
          <w:szCs w:val="28"/>
        </w:rPr>
        <w:t xml:space="preserve"> </w:t>
      </w:r>
    </w:p>
    <w:p w:rsidR="00E07502" w:rsidRPr="003902F7" w:rsidRDefault="00E07502">
      <w:pPr>
        <w:pStyle w:val="BodyText"/>
        <w:kinsoku w:val="0"/>
        <w:overflowPunct w:val="0"/>
        <w:spacing w:before="1"/>
        <w:rPr>
          <w:rFonts w:cs="Liberation Sans"/>
          <w:b/>
          <w:bCs/>
          <w:sz w:val="28"/>
          <w:szCs w:val="28"/>
        </w:rPr>
      </w:pPr>
    </w:p>
    <w:p w:rsidR="00E07502" w:rsidRPr="003902F7" w:rsidRDefault="00E07502">
      <w:pPr>
        <w:pStyle w:val="BodyText"/>
        <w:kinsoku w:val="0"/>
        <w:overflowPunct w:val="0"/>
        <w:ind w:left="140"/>
        <w:jc w:val="both"/>
        <w:rPr>
          <w:spacing w:val="-2"/>
        </w:rPr>
      </w:pPr>
      <w:r w:rsidRPr="003902F7">
        <w:t>This section</w:t>
      </w:r>
      <w:r w:rsidRPr="003902F7">
        <w:rPr>
          <w:spacing w:val="1"/>
        </w:rPr>
        <w:t xml:space="preserve"> </w:t>
      </w:r>
      <w:r w:rsidRPr="003902F7">
        <w:t>provides a</w:t>
      </w:r>
      <w:r w:rsidRPr="003902F7">
        <w:rPr>
          <w:spacing w:val="1"/>
        </w:rPr>
        <w:t xml:space="preserve"> </w:t>
      </w:r>
      <w:r w:rsidRPr="003902F7">
        <w:t>detailed</w:t>
      </w:r>
      <w:r w:rsidRPr="003902F7">
        <w:rPr>
          <w:spacing w:val="1"/>
        </w:rPr>
        <w:t xml:space="preserve"> </w:t>
      </w:r>
      <w:r w:rsidRPr="003902F7">
        <w:t>description of</w:t>
      </w:r>
      <w:r w:rsidRPr="003902F7">
        <w:rPr>
          <w:spacing w:val="2"/>
        </w:rPr>
        <w:t xml:space="preserve"> </w:t>
      </w:r>
      <w:r w:rsidRPr="003902F7">
        <w:t>system</w:t>
      </w:r>
      <w:r w:rsidRPr="003902F7">
        <w:rPr>
          <w:spacing w:val="-3"/>
        </w:rPr>
        <w:t xml:space="preserve"> </w:t>
      </w:r>
      <w:r w:rsidRPr="003902F7">
        <w:rPr>
          <w:spacing w:val="-2"/>
        </w:rPr>
        <w:t>functions.</w:t>
      </w:r>
    </w:p>
    <w:p w:rsidR="004F5448" w:rsidRPr="003902F7" w:rsidRDefault="004F5448" w:rsidP="004F5448">
      <w:pPr>
        <w:pStyle w:val="Heading2"/>
        <w:tabs>
          <w:tab w:val="left" w:pos="861"/>
        </w:tabs>
        <w:kinsoku w:val="0"/>
        <w:overflowPunct w:val="0"/>
        <w:ind w:left="0" w:firstLine="0"/>
        <w:rPr>
          <w:rFonts w:ascii="Liberation Serif" w:hAnsi="Liberation Serif" w:cs="Liberation Serif"/>
          <w:b w:val="0"/>
          <w:bCs w:val="0"/>
          <w:sz w:val="21"/>
          <w:szCs w:val="21"/>
        </w:rPr>
      </w:pPr>
      <w:bookmarkStart w:id="33" w:name="_bookmark18"/>
      <w:bookmarkStart w:id="34" w:name="_bookmark19"/>
      <w:bookmarkEnd w:id="33"/>
      <w:bookmarkEnd w:id="34"/>
      <w:r w:rsidRPr="003902F7">
        <w:rPr>
          <w:rFonts w:ascii="Liberation Serif" w:hAnsi="Liberation Serif" w:cs="Liberation Serif"/>
          <w:b w:val="0"/>
          <w:bCs w:val="0"/>
          <w:sz w:val="21"/>
          <w:szCs w:val="21"/>
        </w:rPr>
        <w:t xml:space="preserve"> </w:t>
      </w:r>
    </w:p>
    <w:p w:rsidR="00E07502" w:rsidRPr="003902F7" w:rsidRDefault="004F5448" w:rsidP="004F5448">
      <w:pPr>
        <w:pStyle w:val="Heading2"/>
        <w:tabs>
          <w:tab w:val="left" w:pos="861"/>
        </w:tabs>
        <w:kinsoku w:val="0"/>
        <w:overflowPunct w:val="0"/>
        <w:ind w:left="0" w:firstLine="0"/>
        <w:rPr>
          <w:rFonts w:ascii="Liberation Serif" w:hAnsi="Liberation Serif" w:cs="Liberation Serif"/>
          <w:b w:val="0"/>
          <w:bCs w:val="0"/>
          <w:sz w:val="21"/>
          <w:szCs w:val="21"/>
        </w:rPr>
      </w:pPr>
      <w:r w:rsidRPr="003902F7">
        <w:rPr>
          <w:rFonts w:ascii="Liberation Serif" w:hAnsi="Liberation Serif" w:cs="Liberation Serif"/>
          <w:b w:val="0"/>
          <w:bCs w:val="0"/>
          <w:sz w:val="21"/>
          <w:szCs w:val="21"/>
        </w:rPr>
        <w:t xml:space="preserve">  </w:t>
      </w:r>
      <w:r w:rsidRPr="003902F7">
        <w:rPr>
          <w:rFonts w:ascii="Liberation Serif" w:hAnsi="Liberation Serif"/>
        </w:rPr>
        <w:t xml:space="preserve">4.1 </w:t>
      </w:r>
      <w:bookmarkStart w:id="35" w:name="CategoriesManagement"/>
      <w:r w:rsidRPr="003902F7">
        <w:rPr>
          <w:rFonts w:ascii="Liberation Serif" w:hAnsi="Liberation Serif"/>
        </w:rPr>
        <w:t>C</w:t>
      </w:r>
      <w:r w:rsidR="00FB255B" w:rsidRPr="003902F7">
        <w:rPr>
          <w:rFonts w:ascii="Liberation Serif" w:hAnsi="Liberation Serif"/>
        </w:rPr>
        <w:t>ategories Management</w:t>
      </w:r>
      <w:bookmarkEnd w:id="35"/>
    </w:p>
    <w:p w:rsidR="00FB255B" w:rsidRPr="003902F7" w:rsidRDefault="00FB255B" w:rsidP="00FB255B"/>
    <w:p w:rsidR="00FB255B" w:rsidRPr="003902F7" w:rsidRDefault="00FB255B" w:rsidP="00FB255B">
      <w:pPr>
        <w:ind w:left="139"/>
      </w:pPr>
      <w:r w:rsidRPr="003902F7">
        <w:t>The Administrator</w:t>
      </w:r>
      <w:r w:rsidR="00E34EF1" w:rsidRPr="003902F7">
        <w:t xml:space="preserve"> is the only one who can add, edit, and delete in the category list</w:t>
      </w:r>
      <w:r w:rsidR="00FE2065" w:rsidRPr="003902F7">
        <w:t xml:space="preserve"> shown on </w:t>
      </w:r>
      <w:r w:rsidR="00FE2065" w:rsidRPr="003902F7">
        <w:rPr>
          <w:b/>
        </w:rPr>
        <w:t>Figure 6</w:t>
      </w:r>
      <w:r w:rsidR="00E34EF1" w:rsidRPr="003902F7">
        <w:t>. The staff members will only be able to view the list.</w:t>
      </w:r>
    </w:p>
    <w:p w:rsidR="00E34EF1" w:rsidRPr="003902F7" w:rsidRDefault="00E34EF1" w:rsidP="00FB255B">
      <w:pPr>
        <w:ind w:left="139"/>
      </w:pPr>
    </w:p>
    <w:p w:rsidR="00E34EF1" w:rsidRPr="003902F7" w:rsidRDefault="004F5448" w:rsidP="00FB255B">
      <w:pPr>
        <w:ind w:left="139"/>
        <w:rPr>
          <w:b/>
        </w:rPr>
      </w:pPr>
      <w:r w:rsidRPr="003902F7">
        <w:rPr>
          <w:b/>
        </w:rPr>
        <w:t>4.1.1</w:t>
      </w:r>
      <w:r w:rsidR="00E34EF1" w:rsidRPr="003902F7">
        <w:rPr>
          <w:b/>
        </w:rPr>
        <w:t xml:space="preserve"> Add New Category</w:t>
      </w:r>
    </w:p>
    <w:p w:rsidR="00E34EF1" w:rsidRPr="003902F7" w:rsidRDefault="00E34EF1" w:rsidP="00FB255B">
      <w:pPr>
        <w:ind w:left="139"/>
      </w:pPr>
    </w:p>
    <w:p w:rsidR="00E34EF1" w:rsidRPr="003902F7" w:rsidRDefault="00E34EF1" w:rsidP="00FB255B">
      <w:pPr>
        <w:ind w:left="139"/>
      </w:pPr>
      <w:r w:rsidRPr="003902F7">
        <w:t>The admin must use the “</w:t>
      </w:r>
      <w:r w:rsidRPr="003902F7">
        <w:rPr>
          <w:b/>
        </w:rPr>
        <w:t>Add New Category</w:t>
      </w:r>
      <w:r w:rsidRPr="003902F7">
        <w:t xml:space="preserve">” feature to add a new category on the system. Shown on </w:t>
      </w:r>
      <w:r w:rsidRPr="003902F7">
        <w:rPr>
          <w:b/>
        </w:rPr>
        <w:t>figure 12a</w:t>
      </w:r>
      <w:r w:rsidRPr="003902F7">
        <w:t>.</w:t>
      </w:r>
    </w:p>
    <w:p w:rsidR="00E34EF1" w:rsidRPr="003902F7" w:rsidRDefault="00DB3884">
      <w:pPr>
        <w:pStyle w:val="BodyText"/>
        <w:kinsoku w:val="0"/>
        <w:overflowPunct w:val="0"/>
        <w:rPr>
          <w:noProof/>
        </w:rPr>
      </w:pPr>
      <w:r w:rsidRPr="003902F7">
        <w:rPr>
          <w:noProof/>
        </w:rPr>
        <w:drawing>
          <wp:anchor distT="0" distB="0" distL="114300" distR="114300" simplePos="0" relativeHeight="251657727" behindDoc="0" locked="0" layoutInCell="1" allowOverlap="1">
            <wp:simplePos x="0" y="0"/>
            <wp:positionH relativeFrom="column">
              <wp:posOffset>88900</wp:posOffset>
            </wp:positionH>
            <wp:positionV relativeFrom="paragraph">
              <wp:posOffset>66675</wp:posOffset>
            </wp:positionV>
            <wp:extent cx="1562100" cy="676275"/>
            <wp:effectExtent l="0" t="0" r="0" b="0"/>
            <wp:wrapNone/>
            <wp:docPr id="109" name="Picture 70" descr="add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dd categor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62100"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34EF1" w:rsidRPr="003902F7">
        <w:rPr>
          <w:rFonts w:cs="Liberation Sans"/>
          <w:b/>
          <w:bCs/>
          <w:sz w:val="28"/>
          <w:szCs w:val="28"/>
        </w:rPr>
        <w:t xml:space="preserve">  </w:t>
      </w:r>
      <w:r w:rsidR="00E34EF1" w:rsidRPr="003902F7">
        <w:rPr>
          <w:noProof/>
        </w:rPr>
        <w:t xml:space="preserve">  </w:t>
      </w:r>
    </w:p>
    <w:p w:rsidR="00C75999" w:rsidRPr="003902F7" w:rsidRDefault="00C75999">
      <w:pPr>
        <w:pStyle w:val="BodyText"/>
        <w:kinsoku w:val="0"/>
        <w:overflowPunct w:val="0"/>
        <w:rPr>
          <w:noProof/>
        </w:rPr>
      </w:pPr>
    </w:p>
    <w:p w:rsidR="00C75999" w:rsidRPr="003902F7" w:rsidRDefault="00C75999">
      <w:pPr>
        <w:pStyle w:val="BodyText"/>
        <w:kinsoku w:val="0"/>
        <w:overflowPunct w:val="0"/>
        <w:rPr>
          <w:noProof/>
        </w:rPr>
      </w:pPr>
      <w:r w:rsidRPr="003902F7">
        <w:rPr>
          <w:noProof/>
        </w:rPr>
        <w:tab/>
      </w:r>
      <w:r w:rsidRPr="003902F7">
        <w:rPr>
          <w:noProof/>
        </w:rPr>
        <w:tab/>
      </w:r>
      <w:r w:rsidRPr="003902F7">
        <w:rPr>
          <w:noProof/>
        </w:rPr>
        <w:tab/>
      </w:r>
      <w:r w:rsidRPr="003902F7">
        <w:rPr>
          <w:noProof/>
        </w:rPr>
        <w:tab/>
      </w:r>
      <w:r w:rsidRPr="003902F7">
        <w:rPr>
          <w:b/>
          <w:noProof/>
        </w:rPr>
        <w:t xml:space="preserve">    </w:t>
      </w:r>
      <w:r w:rsidR="00F53613" w:rsidRPr="003902F7">
        <w:rPr>
          <w:b/>
          <w:noProof/>
          <w:sz w:val="20"/>
        </w:rPr>
        <w:t>f</w:t>
      </w:r>
      <w:r w:rsidRPr="003902F7">
        <w:rPr>
          <w:b/>
          <w:noProof/>
          <w:sz w:val="20"/>
        </w:rPr>
        <w:t xml:space="preserve">igure 12a. </w:t>
      </w:r>
      <w:r w:rsidRPr="003902F7">
        <w:rPr>
          <w:noProof/>
          <w:sz w:val="20"/>
        </w:rPr>
        <w:t>Press the “Add New Category” button to add a new category.</w:t>
      </w:r>
    </w:p>
    <w:p w:rsidR="00C75999" w:rsidRPr="003902F7" w:rsidRDefault="00C75999">
      <w:pPr>
        <w:pStyle w:val="BodyText"/>
        <w:kinsoku w:val="0"/>
        <w:overflowPunct w:val="0"/>
        <w:rPr>
          <w:noProof/>
        </w:rPr>
      </w:pPr>
    </w:p>
    <w:p w:rsidR="00C75999" w:rsidRPr="003902F7" w:rsidRDefault="00C75999">
      <w:pPr>
        <w:pStyle w:val="BodyText"/>
        <w:kinsoku w:val="0"/>
        <w:overflowPunct w:val="0"/>
        <w:rPr>
          <w:noProof/>
        </w:rPr>
      </w:pPr>
    </w:p>
    <w:p w:rsidR="00AC563E" w:rsidRPr="003902F7" w:rsidRDefault="00AC563E" w:rsidP="00AC563E">
      <w:pPr>
        <w:pStyle w:val="BodyText"/>
        <w:kinsoku w:val="0"/>
        <w:overflowPunct w:val="0"/>
        <w:ind w:left="165"/>
        <w:rPr>
          <w:noProof/>
        </w:rPr>
      </w:pPr>
      <w:r w:rsidRPr="003902F7">
        <w:rPr>
          <w:noProof/>
        </w:rPr>
        <w:t xml:space="preserve">After pressing the button a form should appear. The user will be able to enter the Category Name,    Description and Status. The information entered will be saved to the list by using the </w:t>
      </w:r>
      <w:r w:rsidRPr="003902F7">
        <w:rPr>
          <w:b/>
          <w:noProof/>
        </w:rPr>
        <w:t>Save</w:t>
      </w:r>
      <w:r w:rsidRPr="003902F7">
        <w:rPr>
          <w:noProof/>
        </w:rPr>
        <w:t xml:space="preserve"> button. </w:t>
      </w:r>
      <w:r w:rsidR="00F53613" w:rsidRPr="003902F7">
        <w:rPr>
          <w:noProof/>
        </w:rPr>
        <w:t>Illustration s</w:t>
      </w:r>
      <w:r w:rsidR="00923249" w:rsidRPr="003902F7">
        <w:rPr>
          <w:noProof/>
        </w:rPr>
        <w:t>hown o</w:t>
      </w:r>
      <w:r w:rsidRPr="003902F7">
        <w:rPr>
          <w:noProof/>
        </w:rPr>
        <w:t xml:space="preserve">n </w:t>
      </w:r>
      <w:r w:rsidRPr="003902F7">
        <w:rPr>
          <w:b/>
          <w:noProof/>
        </w:rPr>
        <w:t>figure 12b</w:t>
      </w:r>
      <w:r w:rsidRPr="003902F7">
        <w:rPr>
          <w:noProof/>
        </w:rPr>
        <w:t>.</w:t>
      </w:r>
    </w:p>
    <w:p w:rsidR="008A5F60" w:rsidRPr="003902F7" w:rsidRDefault="008A5F60" w:rsidP="00AC563E">
      <w:pPr>
        <w:pStyle w:val="BodyText"/>
        <w:kinsoku w:val="0"/>
        <w:overflowPunct w:val="0"/>
        <w:ind w:left="165"/>
        <w:rPr>
          <w:noProof/>
        </w:rPr>
      </w:pPr>
    </w:p>
    <w:p w:rsidR="008A5F60" w:rsidRPr="003902F7" w:rsidRDefault="00DB3884" w:rsidP="00AC563E">
      <w:pPr>
        <w:pStyle w:val="BodyText"/>
        <w:kinsoku w:val="0"/>
        <w:overflowPunct w:val="0"/>
        <w:ind w:left="165"/>
        <w:rPr>
          <w:noProof/>
        </w:rPr>
      </w:pPr>
      <w:r w:rsidRPr="003902F7">
        <w:rPr>
          <w:noProof/>
          <w:sz w:val="14"/>
          <w:szCs w:val="14"/>
        </w:rPr>
        <mc:AlternateContent>
          <mc:Choice Requires="wps">
            <w:drawing>
              <wp:anchor distT="0" distB="0" distL="114300" distR="114300" simplePos="0" relativeHeight="251678208" behindDoc="0" locked="0" layoutInCell="1" allowOverlap="1">
                <wp:simplePos x="0" y="0"/>
                <wp:positionH relativeFrom="column">
                  <wp:posOffset>2449195</wp:posOffset>
                </wp:positionH>
                <wp:positionV relativeFrom="paragraph">
                  <wp:posOffset>3635375</wp:posOffset>
                </wp:positionV>
                <wp:extent cx="581660" cy="220345"/>
                <wp:effectExtent l="0" t="0" r="0" b="0"/>
                <wp:wrapNone/>
                <wp:docPr id="108"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8861525">
                          <a:off x="0" y="0"/>
                          <a:ext cx="581660" cy="220345"/>
                        </a:xfrm>
                        <a:prstGeom prst="leftArrow">
                          <a:avLst>
                            <a:gd name="adj1" fmla="val 50000"/>
                            <a:gd name="adj2" fmla="val 65994"/>
                          </a:avLst>
                        </a:prstGeom>
                        <a:solidFill>
                          <a:srgbClr val="00B0F0"/>
                        </a:solidFill>
                        <a:ln>
                          <a:noFill/>
                        </a:ln>
                        <a:effectLst>
                          <a:outerShdw dist="28398" dir="3806097" algn="ctr" rotWithShape="0">
                            <a:srgbClr val="1F4D78">
                              <a:alpha val="50000"/>
                            </a:srgbClr>
                          </a:outerShdw>
                        </a:effectLst>
                        <a:extLst>
                          <a:ext uri="{91240B29-F687-4F45-9708-019B960494DF}">
                            <a14:hiddenLine xmlns:a14="http://schemas.microsoft.com/office/drawing/2010/main" w="38100" cmpd="sng">
                              <a:solidFill>
                                <a:srgbClr val="F2F2F2"/>
                              </a:solidFill>
                              <a:prstDash val="solid"/>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25F66" id="AutoShape 71" o:spid="_x0000_s1026" type="#_x0000_t66" style="position:absolute;margin-left:192.85pt;margin-top:286.25pt;width:45.8pt;height:17.35pt;rotation:9679148fd;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" fillcolor="#00b0f0" stroked="f" strokecolor="#f2f2f2" strokeweight="3pt">
                <v:shadow on="t" color="#1f4d78" opacity=".5" offset="1pt"/>
              </v:shape>
            </w:pict>
          </mc:Fallback>
        </mc:AlternateContent>
      </w:r>
      <w:r w:rsidRPr="003902F7">
        <w:rPr>
          <w:noProof/>
        </w:rPr>
        <w:drawing>
          <wp:inline distT="0" distB="0" distL="0" distR="0">
            <wp:extent cx="4171950" cy="3933825"/>
            <wp:effectExtent l="0" t="0" r="0" b="0"/>
            <wp:docPr id="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1950" cy="3933825"/>
                    </a:xfrm>
                    <a:prstGeom prst="rect">
                      <a:avLst/>
                    </a:prstGeom>
                    <a:noFill/>
                    <a:ln>
                      <a:noFill/>
                    </a:ln>
                  </pic:spPr>
                </pic:pic>
              </a:graphicData>
            </a:graphic>
          </wp:inline>
        </w:drawing>
      </w:r>
    </w:p>
    <w:p w:rsidR="00AC563E" w:rsidRPr="003902F7" w:rsidRDefault="00AC563E">
      <w:pPr>
        <w:pStyle w:val="BodyText"/>
        <w:kinsoku w:val="0"/>
        <w:overflowPunct w:val="0"/>
        <w:rPr>
          <w:b/>
          <w:noProof/>
        </w:rPr>
      </w:pPr>
    </w:p>
    <w:p w:rsidR="00AC563E" w:rsidRPr="003902F7" w:rsidRDefault="00AC563E">
      <w:pPr>
        <w:pStyle w:val="BodyText"/>
        <w:kinsoku w:val="0"/>
        <w:overflowPunct w:val="0"/>
        <w:rPr>
          <w:noProof/>
          <w:sz w:val="20"/>
        </w:rPr>
      </w:pPr>
      <w:r w:rsidRPr="003902F7">
        <w:rPr>
          <w:b/>
          <w:noProof/>
          <w:sz w:val="20"/>
        </w:rPr>
        <w:t xml:space="preserve">  </w:t>
      </w:r>
      <w:r w:rsidR="008A5F60" w:rsidRPr="003902F7">
        <w:rPr>
          <w:b/>
          <w:noProof/>
          <w:sz w:val="20"/>
        </w:rPr>
        <w:t xml:space="preserve">  </w:t>
      </w:r>
      <w:r w:rsidR="00F53613" w:rsidRPr="003902F7">
        <w:rPr>
          <w:b/>
          <w:noProof/>
          <w:sz w:val="20"/>
        </w:rPr>
        <w:t>f</w:t>
      </w:r>
      <w:r w:rsidR="008A5F60" w:rsidRPr="003902F7">
        <w:rPr>
          <w:b/>
          <w:noProof/>
          <w:sz w:val="20"/>
        </w:rPr>
        <w:t xml:space="preserve">igure 12b. </w:t>
      </w:r>
      <w:r w:rsidR="008A5F60" w:rsidRPr="003902F7">
        <w:rPr>
          <w:noProof/>
          <w:sz w:val="20"/>
        </w:rPr>
        <w:t xml:space="preserve">Press the </w:t>
      </w:r>
      <w:r w:rsidR="003073DB" w:rsidRPr="003902F7">
        <w:rPr>
          <w:b/>
          <w:noProof/>
          <w:sz w:val="20"/>
        </w:rPr>
        <w:t>“</w:t>
      </w:r>
      <w:r w:rsidR="008A5F60" w:rsidRPr="003902F7">
        <w:rPr>
          <w:b/>
          <w:noProof/>
          <w:sz w:val="20"/>
        </w:rPr>
        <w:t>Save</w:t>
      </w:r>
      <w:r w:rsidR="003073DB" w:rsidRPr="003902F7">
        <w:rPr>
          <w:b/>
          <w:noProof/>
          <w:sz w:val="20"/>
        </w:rPr>
        <w:t>”</w:t>
      </w:r>
      <w:r w:rsidR="008A5F60" w:rsidRPr="003902F7">
        <w:rPr>
          <w:noProof/>
          <w:sz w:val="20"/>
        </w:rPr>
        <w:t xml:space="preserve"> button to save a new category.</w:t>
      </w:r>
    </w:p>
    <w:p w:rsidR="008053FB" w:rsidRPr="003902F7" w:rsidRDefault="008053FB">
      <w:pPr>
        <w:pStyle w:val="BodyText"/>
        <w:kinsoku w:val="0"/>
        <w:overflowPunct w:val="0"/>
        <w:rPr>
          <w:noProof/>
          <w:sz w:val="20"/>
        </w:rPr>
        <w:sectPr w:rsidR="008053FB" w:rsidRPr="003902F7">
          <w:headerReference w:type="default" r:id="rId46"/>
          <w:footerReference w:type="default" r:id="rId47"/>
          <w:pgSz w:w="12240" w:h="15840"/>
          <w:pgMar w:top="1200" w:right="1300" w:bottom="1140" w:left="1300" w:header="965" w:footer="955" w:gutter="0"/>
          <w:cols w:space="720"/>
          <w:noEndnote/>
        </w:sectPr>
      </w:pPr>
    </w:p>
    <w:p w:rsidR="008053FB" w:rsidRPr="003902F7" w:rsidRDefault="008053FB">
      <w:pPr>
        <w:pStyle w:val="BodyText"/>
        <w:kinsoku w:val="0"/>
        <w:overflowPunct w:val="0"/>
        <w:rPr>
          <w:b/>
          <w:noProof/>
        </w:rPr>
      </w:pPr>
    </w:p>
    <w:p w:rsidR="00C75999" w:rsidRPr="003902F7" w:rsidRDefault="004F5448">
      <w:pPr>
        <w:pStyle w:val="BodyText"/>
        <w:kinsoku w:val="0"/>
        <w:overflowPunct w:val="0"/>
        <w:rPr>
          <w:b/>
          <w:noProof/>
        </w:rPr>
      </w:pPr>
      <w:r w:rsidRPr="003902F7">
        <w:rPr>
          <w:b/>
          <w:noProof/>
        </w:rPr>
        <w:t>4.1.2</w:t>
      </w:r>
      <w:r w:rsidR="00AC563E" w:rsidRPr="003902F7">
        <w:rPr>
          <w:b/>
          <w:noProof/>
        </w:rPr>
        <w:t xml:space="preserve"> </w:t>
      </w:r>
      <w:r w:rsidR="00F53613" w:rsidRPr="003902F7">
        <w:rPr>
          <w:b/>
          <w:noProof/>
        </w:rPr>
        <w:t>Edit Category</w:t>
      </w:r>
    </w:p>
    <w:p w:rsidR="00F53613" w:rsidRPr="003902F7" w:rsidRDefault="00F53613">
      <w:pPr>
        <w:pStyle w:val="BodyText"/>
        <w:kinsoku w:val="0"/>
        <w:overflowPunct w:val="0"/>
        <w:rPr>
          <w:b/>
          <w:noProof/>
        </w:rPr>
      </w:pPr>
    </w:p>
    <w:p w:rsidR="00F53613" w:rsidRPr="003902F7" w:rsidRDefault="00F53613">
      <w:pPr>
        <w:pStyle w:val="BodyText"/>
        <w:kinsoku w:val="0"/>
        <w:overflowPunct w:val="0"/>
        <w:rPr>
          <w:noProof/>
        </w:rPr>
      </w:pPr>
      <w:r w:rsidRPr="003902F7">
        <w:rPr>
          <w:noProof/>
        </w:rPr>
        <w:t>To</w:t>
      </w:r>
      <w:r w:rsidR="00413718" w:rsidRPr="003902F7">
        <w:rPr>
          <w:noProof/>
        </w:rPr>
        <w:t xml:space="preserve"> change information on</w:t>
      </w:r>
      <w:r w:rsidRPr="003902F7">
        <w:rPr>
          <w:noProof/>
        </w:rPr>
        <w:t xml:space="preserve"> an existing category a user must use the “</w:t>
      </w:r>
      <w:r w:rsidRPr="003902F7">
        <w:rPr>
          <w:b/>
          <w:noProof/>
        </w:rPr>
        <w:t>Edit</w:t>
      </w:r>
      <w:r w:rsidRPr="003902F7">
        <w:rPr>
          <w:noProof/>
        </w:rPr>
        <w:t xml:space="preserve">” feature which is found in a drop-down list </w:t>
      </w:r>
      <w:r w:rsidRPr="003902F7">
        <w:rPr>
          <w:b/>
          <w:noProof/>
        </w:rPr>
        <w:t>(A</w:t>
      </w:r>
      <w:r w:rsidR="00413718" w:rsidRPr="003902F7">
        <w:rPr>
          <w:b/>
          <w:noProof/>
        </w:rPr>
        <w:t>ction</w:t>
      </w:r>
      <w:r w:rsidRPr="003902F7">
        <w:rPr>
          <w:b/>
          <w:noProof/>
        </w:rPr>
        <w:t>)</w:t>
      </w:r>
      <w:r w:rsidRPr="003902F7">
        <w:rPr>
          <w:noProof/>
        </w:rPr>
        <w:t xml:space="preserve"> located at the right-side of the Category list</w:t>
      </w:r>
      <w:r w:rsidR="00FE2065" w:rsidRPr="003902F7">
        <w:rPr>
          <w:noProof/>
        </w:rPr>
        <w:t xml:space="preserve">, see </w:t>
      </w:r>
      <w:r w:rsidR="00FE2065" w:rsidRPr="003902F7">
        <w:rPr>
          <w:b/>
          <w:noProof/>
        </w:rPr>
        <w:t>Figure 6</w:t>
      </w:r>
      <w:r w:rsidRPr="003902F7">
        <w:rPr>
          <w:noProof/>
        </w:rPr>
        <w:t xml:space="preserve">. </w:t>
      </w:r>
      <w:r w:rsidR="00413718" w:rsidRPr="003902F7">
        <w:rPr>
          <w:b/>
          <w:noProof/>
        </w:rPr>
        <w:t>Figure 12c</w:t>
      </w:r>
      <w:r w:rsidR="00413718" w:rsidRPr="003902F7">
        <w:rPr>
          <w:noProof/>
        </w:rPr>
        <w:t xml:space="preserve"> shows the drop-down list.</w:t>
      </w:r>
    </w:p>
    <w:p w:rsidR="00C75999" w:rsidRPr="003902F7" w:rsidRDefault="00C75999">
      <w:pPr>
        <w:pStyle w:val="BodyText"/>
        <w:kinsoku w:val="0"/>
        <w:overflowPunct w:val="0"/>
        <w:rPr>
          <w:noProof/>
        </w:rPr>
      </w:pPr>
    </w:p>
    <w:p w:rsidR="00413718" w:rsidRPr="003902F7" w:rsidRDefault="00DB3884">
      <w:pPr>
        <w:pStyle w:val="BodyText"/>
        <w:kinsoku w:val="0"/>
        <w:overflowPunct w:val="0"/>
        <w:rPr>
          <w:noProof/>
        </w:rPr>
      </w:pPr>
      <w:r w:rsidRPr="003902F7">
        <w:rPr>
          <w:noProof/>
        </w:rPr>
        <w:drawing>
          <wp:inline distT="0" distB="0" distL="0" distR="0">
            <wp:extent cx="2838450" cy="2543175"/>
            <wp:effectExtent l="0" t="0" r="0" b="0"/>
            <wp:docPr id="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8450" cy="2543175"/>
                    </a:xfrm>
                    <a:prstGeom prst="rect">
                      <a:avLst/>
                    </a:prstGeom>
                    <a:noFill/>
                    <a:ln>
                      <a:noFill/>
                    </a:ln>
                  </pic:spPr>
                </pic:pic>
              </a:graphicData>
            </a:graphic>
          </wp:inline>
        </w:drawing>
      </w:r>
      <w:r w:rsidR="00413718" w:rsidRPr="003902F7">
        <w:rPr>
          <w:b/>
          <w:noProof/>
          <w:sz w:val="20"/>
        </w:rPr>
        <w:t xml:space="preserve">Figure 12c. </w:t>
      </w:r>
      <w:r w:rsidR="00413718" w:rsidRPr="003902F7">
        <w:rPr>
          <w:noProof/>
          <w:sz w:val="20"/>
        </w:rPr>
        <w:t>Press on “</w:t>
      </w:r>
      <w:r w:rsidR="00413718" w:rsidRPr="003902F7">
        <w:rPr>
          <w:b/>
          <w:noProof/>
          <w:sz w:val="20"/>
        </w:rPr>
        <w:t>edit</w:t>
      </w:r>
      <w:r w:rsidR="00413718" w:rsidRPr="003902F7">
        <w:rPr>
          <w:noProof/>
          <w:sz w:val="20"/>
        </w:rPr>
        <w:t>” to change information.</w:t>
      </w:r>
    </w:p>
    <w:p w:rsidR="00413718" w:rsidRPr="003902F7" w:rsidRDefault="00413718">
      <w:pPr>
        <w:pStyle w:val="BodyText"/>
        <w:kinsoku w:val="0"/>
        <w:overflowPunct w:val="0"/>
        <w:rPr>
          <w:noProof/>
        </w:rPr>
      </w:pPr>
    </w:p>
    <w:p w:rsidR="00413718" w:rsidRPr="003902F7" w:rsidRDefault="00BB10A5">
      <w:pPr>
        <w:pStyle w:val="BodyText"/>
        <w:kinsoku w:val="0"/>
        <w:overflowPunct w:val="0"/>
        <w:rPr>
          <w:noProof/>
        </w:rPr>
      </w:pPr>
      <w:r w:rsidRPr="003902F7">
        <w:rPr>
          <w:noProof/>
        </w:rPr>
        <w:t xml:space="preserve">The form on </w:t>
      </w:r>
      <w:r w:rsidRPr="003902F7">
        <w:rPr>
          <w:b/>
          <w:noProof/>
        </w:rPr>
        <w:t xml:space="preserve">figure 12b </w:t>
      </w:r>
      <w:r w:rsidRPr="003902F7">
        <w:rPr>
          <w:noProof/>
        </w:rPr>
        <w:t>will appear then the user change the information. After making all the changes, press the “</w:t>
      </w:r>
      <w:r w:rsidRPr="003902F7">
        <w:rPr>
          <w:b/>
          <w:noProof/>
        </w:rPr>
        <w:t>Save</w:t>
      </w:r>
      <w:r w:rsidRPr="003902F7">
        <w:rPr>
          <w:noProof/>
        </w:rPr>
        <w:t>” button.</w:t>
      </w:r>
    </w:p>
    <w:p w:rsidR="00BB10A5" w:rsidRPr="003902F7" w:rsidRDefault="00BB10A5">
      <w:pPr>
        <w:pStyle w:val="BodyText"/>
        <w:kinsoku w:val="0"/>
        <w:overflowPunct w:val="0"/>
        <w:rPr>
          <w:noProof/>
        </w:rPr>
      </w:pPr>
    </w:p>
    <w:p w:rsidR="00BB10A5" w:rsidRPr="003902F7" w:rsidRDefault="004F5448">
      <w:pPr>
        <w:pStyle w:val="BodyText"/>
        <w:kinsoku w:val="0"/>
        <w:overflowPunct w:val="0"/>
        <w:rPr>
          <w:b/>
          <w:noProof/>
        </w:rPr>
      </w:pPr>
      <w:r w:rsidRPr="003902F7">
        <w:rPr>
          <w:b/>
          <w:noProof/>
        </w:rPr>
        <w:t>4.1.3</w:t>
      </w:r>
      <w:r w:rsidR="00BB10A5" w:rsidRPr="003902F7">
        <w:rPr>
          <w:b/>
          <w:noProof/>
        </w:rPr>
        <w:t xml:space="preserve"> View Category</w:t>
      </w:r>
    </w:p>
    <w:p w:rsidR="00BB10A5" w:rsidRPr="003902F7" w:rsidRDefault="00BB10A5">
      <w:pPr>
        <w:pStyle w:val="BodyText"/>
        <w:kinsoku w:val="0"/>
        <w:overflowPunct w:val="0"/>
        <w:rPr>
          <w:b/>
          <w:noProof/>
        </w:rPr>
      </w:pPr>
      <w:r w:rsidRPr="003902F7">
        <w:rPr>
          <w:b/>
          <w:noProof/>
        </w:rPr>
        <w:t xml:space="preserve"> </w:t>
      </w:r>
    </w:p>
    <w:p w:rsidR="00BB10A5" w:rsidRPr="003902F7" w:rsidRDefault="00BB10A5">
      <w:pPr>
        <w:pStyle w:val="BodyText"/>
        <w:kinsoku w:val="0"/>
        <w:overflowPunct w:val="0"/>
        <w:rPr>
          <w:noProof/>
        </w:rPr>
      </w:pPr>
      <w:r w:rsidRPr="003902F7">
        <w:rPr>
          <w:noProof/>
        </w:rPr>
        <w:t>T</w:t>
      </w:r>
      <w:r w:rsidR="00A27AD8" w:rsidRPr="003902F7">
        <w:rPr>
          <w:noProof/>
        </w:rPr>
        <w:t>o view category information</w:t>
      </w:r>
      <w:r w:rsidRPr="003902F7">
        <w:rPr>
          <w:noProof/>
        </w:rPr>
        <w:t xml:space="preserve"> the user must press “</w:t>
      </w:r>
      <w:r w:rsidRPr="003902F7">
        <w:rPr>
          <w:b/>
          <w:noProof/>
        </w:rPr>
        <w:t>View</w:t>
      </w:r>
      <w:r w:rsidRPr="003902F7">
        <w:rPr>
          <w:noProof/>
        </w:rPr>
        <w:t xml:space="preserve">” from the drop-down list shown on </w:t>
      </w:r>
      <w:r w:rsidRPr="003902F7">
        <w:rPr>
          <w:b/>
          <w:noProof/>
        </w:rPr>
        <w:t>figure 12c.</w:t>
      </w:r>
      <w:r w:rsidR="00CD5B6E" w:rsidRPr="003902F7">
        <w:rPr>
          <w:b/>
          <w:noProof/>
        </w:rPr>
        <w:t xml:space="preserve"> </w:t>
      </w:r>
      <w:r w:rsidR="00CD5B6E" w:rsidRPr="003902F7">
        <w:rPr>
          <w:noProof/>
        </w:rPr>
        <w:t xml:space="preserve">press </w:t>
      </w:r>
      <w:r w:rsidR="00CD5B6E" w:rsidRPr="003902F7">
        <w:rPr>
          <w:b/>
          <w:noProof/>
        </w:rPr>
        <w:t>close</w:t>
      </w:r>
      <w:r w:rsidR="00CD5B6E" w:rsidRPr="003902F7">
        <w:rPr>
          <w:noProof/>
        </w:rPr>
        <w:t xml:space="preserve"> once you’re done viewing.</w:t>
      </w:r>
    </w:p>
    <w:p w:rsidR="00BB10A5" w:rsidRPr="003902F7" w:rsidRDefault="00BB10A5">
      <w:pPr>
        <w:pStyle w:val="BodyText"/>
        <w:kinsoku w:val="0"/>
        <w:overflowPunct w:val="0"/>
        <w:rPr>
          <w:noProof/>
        </w:rPr>
      </w:pPr>
    </w:p>
    <w:p w:rsidR="00BB10A5" w:rsidRPr="003902F7" w:rsidRDefault="004F5448">
      <w:pPr>
        <w:pStyle w:val="BodyText"/>
        <w:kinsoku w:val="0"/>
        <w:overflowPunct w:val="0"/>
        <w:rPr>
          <w:b/>
          <w:noProof/>
        </w:rPr>
      </w:pPr>
      <w:r w:rsidRPr="003902F7">
        <w:rPr>
          <w:b/>
          <w:noProof/>
        </w:rPr>
        <w:t>4.1.4</w:t>
      </w:r>
      <w:r w:rsidR="00BB10A5" w:rsidRPr="003902F7">
        <w:rPr>
          <w:b/>
          <w:noProof/>
        </w:rPr>
        <w:t xml:space="preserve"> Delete Category</w:t>
      </w:r>
    </w:p>
    <w:p w:rsidR="00BB10A5" w:rsidRPr="003902F7" w:rsidRDefault="00BB10A5">
      <w:pPr>
        <w:pStyle w:val="BodyText"/>
        <w:kinsoku w:val="0"/>
        <w:overflowPunct w:val="0"/>
        <w:rPr>
          <w:b/>
          <w:noProof/>
        </w:rPr>
      </w:pPr>
    </w:p>
    <w:p w:rsidR="00BB10A5" w:rsidRPr="003902F7" w:rsidRDefault="00BB10A5">
      <w:pPr>
        <w:pStyle w:val="BodyText"/>
        <w:kinsoku w:val="0"/>
        <w:overflowPunct w:val="0"/>
        <w:rPr>
          <w:noProof/>
        </w:rPr>
      </w:pPr>
      <w:r w:rsidRPr="003902F7">
        <w:rPr>
          <w:noProof/>
        </w:rPr>
        <w:t>T</w:t>
      </w:r>
      <w:r w:rsidR="00A27AD8" w:rsidRPr="003902F7">
        <w:rPr>
          <w:noProof/>
        </w:rPr>
        <w:t>o delete a category</w:t>
      </w:r>
      <w:r w:rsidRPr="003902F7">
        <w:rPr>
          <w:noProof/>
        </w:rPr>
        <w:t xml:space="preserve"> </w:t>
      </w:r>
      <w:r w:rsidR="00CD5B6E" w:rsidRPr="003902F7">
        <w:rPr>
          <w:noProof/>
        </w:rPr>
        <w:t>from</w:t>
      </w:r>
      <w:r w:rsidRPr="003902F7">
        <w:rPr>
          <w:noProof/>
        </w:rPr>
        <w:t xml:space="preserve"> the list the user must press “</w:t>
      </w:r>
      <w:r w:rsidRPr="003902F7">
        <w:rPr>
          <w:b/>
          <w:noProof/>
        </w:rPr>
        <w:t>Delete</w:t>
      </w:r>
      <w:r w:rsidRPr="003902F7">
        <w:rPr>
          <w:noProof/>
        </w:rPr>
        <w:t xml:space="preserve">” from the drop-down list shown on </w:t>
      </w:r>
      <w:r w:rsidRPr="003902F7">
        <w:rPr>
          <w:b/>
          <w:noProof/>
        </w:rPr>
        <w:t>figure 12c.</w:t>
      </w:r>
    </w:p>
    <w:p w:rsidR="00CD5B6E" w:rsidRPr="003902F7" w:rsidRDefault="00CD5B6E">
      <w:pPr>
        <w:pStyle w:val="BodyText"/>
        <w:kinsoku w:val="0"/>
        <w:overflowPunct w:val="0"/>
        <w:rPr>
          <w:noProof/>
        </w:rPr>
      </w:pPr>
      <w:r w:rsidRPr="003902F7">
        <w:rPr>
          <w:noProof/>
        </w:rPr>
        <w:t xml:space="preserve">Press </w:t>
      </w:r>
      <w:r w:rsidRPr="003902F7">
        <w:rPr>
          <w:b/>
          <w:noProof/>
        </w:rPr>
        <w:t xml:space="preserve">continue </w:t>
      </w:r>
      <w:r w:rsidRPr="003902F7">
        <w:rPr>
          <w:noProof/>
        </w:rPr>
        <w:t>to remove the category from the list.</w:t>
      </w:r>
    </w:p>
    <w:p w:rsidR="00CD5B6E" w:rsidRPr="003902F7" w:rsidRDefault="00CD5B6E">
      <w:pPr>
        <w:pStyle w:val="BodyText"/>
        <w:kinsoku w:val="0"/>
        <w:overflowPunct w:val="0"/>
        <w:rPr>
          <w:noProof/>
        </w:rPr>
      </w:pPr>
    </w:p>
    <w:p w:rsidR="00CD5B6E" w:rsidRPr="003902F7" w:rsidRDefault="004F5448">
      <w:pPr>
        <w:pStyle w:val="BodyText"/>
        <w:kinsoku w:val="0"/>
        <w:overflowPunct w:val="0"/>
        <w:rPr>
          <w:b/>
          <w:noProof/>
        </w:rPr>
      </w:pPr>
      <w:r w:rsidRPr="003902F7">
        <w:rPr>
          <w:b/>
          <w:noProof/>
        </w:rPr>
        <w:t>4.1.5</w:t>
      </w:r>
      <w:r w:rsidR="00CD5B6E" w:rsidRPr="003902F7">
        <w:rPr>
          <w:b/>
          <w:noProof/>
        </w:rPr>
        <w:t xml:space="preserve"> Search Category</w:t>
      </w:r>
    </w:p>
    <w:p w:rsidR="00CD5B6E" w:rsidRPr="003902F7" w:rsidRDefault="00CD5B6E">
      <w:pPr>
        <w:pStyle w:val="BodyText"/>
        <w:kinsoku w:val="0"/>
        <w:overflowPunct w:val="0"/>
        <w:rPr>
          <w:b/>
          <w:noProof/>
        </w:rPr>
      </w:pPr>
    </w:p>
    <w:p w:rsidR="00C75999" w:rsidRPr="003902F7" w:rsidRDefault="00CD5B6E">
      <w:pPr>
        <w:pStyle w:val="BodyText"/>
        <w:kinsoku w:val="0"/>
        <w:overflowPunct w:val="0"/>
        <w:rPr>
          <w:noProof/>
        </w:rPr>
      </w:pPr>
      <w:r w:rsidRPr="003902F7">
        <w:rPr>
          <w:noProof/>
        </w:rPr>
        <w:t xml:space="preserve">To search for a category on the list the user must use the </w:t>
      </w:r>
      <w:r w:rsidRPr="003902F7">
        <w:rPr>
          <w:b/>
          <w:noProof/>
        </w:rPr>
        <w:t xml:space="preserve">“Search:” </w:t>
      </w:r>
      <w:r w:rsidRPr="003902F7">
        <w:rPr>
          <w:noProof/>
        </w:rPr>
        <w:t xml:space="preserve">feature located at </w:t>
      </w:r>
      <w:r w:rsidRPr="003902F7">
        <w:rPr>
          <w:b/>
          <w:noProof/>
        </w:rPr>
        <w:t xml:space="preserve">top-right corner </w:t>
      </w:r>
      <w:r w:rsidRPr="003902F7">
        <w:rPr>
          <w:noProof/>
        </w:rPr>
        <w:t xml:space="preserve">above the list. </w:t>
      </w:r>
      <w:r w:rsidRPr="003902F7">
        <w:rPr>
          <w:b/>
          <w:noProof/>
        </w:rPr>
        <w:t xml:space="preserve">Figure 12d </w:t>
      </w:r>
      <w:r w:rsidRPr="003902F7">
        <w:rPr>
          <w:noProof/>
        </w:rPr>
        <w:t>shows the “Search:”</w:t>
      </w:r>
      <w:r w:rsidRPr="003902F7">
        <w:rPr>
          <w:b/>
          <w:noProof/>
        </w:rPr>
        <w:t xml:space="preserve"> </w:t>
      </w:r>
      <w:r w:rsidRPr="003902F7">
        <w:rPr>
          <w:noProof/>
        </w:rPr>
        <w:t>feature.</w:t>
      </w:r>
    </w:p>
    <w:p w:rsidR="00BB3563" w:rsidRPr="003902F7" w:rsidRDefault="00BB3563">
      <w:pPr>
        <w:pStyle w:val="BodyText"/>
        <w:kinsoku w:val="0"/>
        <w:overflowPunct w:val="0"/>
        <w:rPr>
          <w:noProof/>
        </w:rPr>
      </w:pPr>
    </w:p>
    <w:p w:rsidR="00BB3563" w:rsidRPr="003902F7" w:rsidRDefault="00DB3884">
      <w:pPr>
        <w:pStyle w:val="BodyText"/>
        <w:kinsoku w:val="0"/>
        <w:overflowPunct w:val="0"/>
        <w:rPr>
          <w:noProof/>
        </w:rPr>
      </w:pPr>
      <w:r w:rsidRPr="003902F7">
        <w:rPr>
          <w:noProof/>
        </w:rPr>
        <w:drawing>
          <wp:inline distT="0" distB="0" distL="0" distR="0">
            <wp:extent cx="2400300" cy="638175"/>
            <wp:effectExtent l="0" t="0" r="0" b="0"/>
            <wp:docPr id="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0300" cy="638175"/>
                    </a:xfrm>
                    <a:prstGeom prst="rect">
                      <a:avLst/>
                    </a:prstGeom>
                    <a:noFill/>
                    <a:ln>
                      <a:noFill/>
                    </a:ln>
                  </pic:spPr>
                </pic:pic>
              </a:graphicData>
            </a:graphic>
          </wp:inline>
        </w:drawing>
      </w:r>
    </w:p>
    <w:p w:rsidR="00CD5B6E" w:rsidRPr="003902F7" w:rsidRDefault="00461291">
      <w:pPr>
        <w:pStyle w:val="BodyText"/>
        <w:kinsoku w:val="0"/>
        <w:overflowPunct w:val="0"/>
        <w:rPr>
          <w:noProof/>
          <w:sz w:val="20"/>
        </w:rPr>
      </w:pPr>
      <w:r w:rsidRPr="003902F7">
        <w:rPr>
          <w:b/>
          <w:noProof/>
          <w:sz w:val="20"/>
        </w:rPr>
        <w:t xml:space="preserve">Figure 12d. </w:t>
      </w:r>
      <w:r w:rsidRPr="003902F7">
        <w:rPr>
          <w:noProof/>
          <w:sz w:val="20"/>
        </w:rPr>
        <w:t>Enter the category name, date created, or description to search for a category.</w:t>
      </w:r>
    </w:p>
    <w:p w:rsidR="00461291" w:rsidRPr="003902F7" w:rsidRDefault="00461291">
      <w:pPr>
        <w:pStyle w:val="BodyText"/>
        <w:kinsoku w:val="0"/>
        <w:overflowPunct w:val="0"/>
        <w:rPr>
          <w:noProof/>
        </w:rPr>
      </w:pPr>
    </w:p>
    <w:p w:rsidR="00461291" w:rsidRPr="003902F7" w:rsidRDefault="004F5448">
      <w:pPr>
        <w:pStyle w:val="BodyText"/>
        <w:kinsoku w:val="0"/>
        <w:overflowPunct w:val="0"/>
        <w:rPr>
          <w:noProof/>
        </w:rPr>
      </w:pPr>
      <w:r w:rsidRPr="003902F7">
        <w:rPr>
          <w:b/>
          <w:noProof/>
        </w:rPr>
        <w:t>4.1.6</w:t>
      </w:r>
      <w:r w:rsidR="00461291" w:rsidRPr="003902F7">
        <w:rPr>
          <w:noProof/>
        </w:rPr>
        <w:t xml:space="preserve"> </w:t>
      </w:r>
      <w:r w:rsidR="00BB3563" w:rsidRPr="003902F7">
        <w:rPr>
          <w:b/>
          <w:noProof/>
        </w:rPr>
        <w:t>Previous/</w:t>
      </w:r>
      <w:r w:rsidR="00461291" w:rsidRPr="003902F7">
        <w:rPr>
          <w:b/>
          <w:noProof/>
        </w:rPr>
        <w:t>Next Category List</w:t>
      </w:r>
    </w:p>
    <w:p w:rsidR="00461291" w:rsidRPr="003902F7" w:rsidRDefault="00461291">
      <w:pPr>
        <w:pStyle w:val="BodyText"/>
        <w:kinsoku w:val="0"/>
        <w:overflowPunct w:val="0"/>
        <w:rPr>
          <w:noProof/>
        </w:rPr>
      </w:pPr>
    </w:p>
    <w:p w:rsidR="00BB3563" w:rsidRPr="003902F7" w:rsidRDefault="00BB3563" w:rsidP="00BB3563">
      <w:pPr>
        <w:pStyle w:val="BodyText"/>
        <w:numPr>
          <w:ilvl w:val="0"/>
          <w:numId w:val="12"/>
        </w:numPr>
        <w:kinsoku w:val="0"/>
        <w:overflowPunct w:val="0"/>
        <w:rPr>
          <w:noProof/>
        </w:rPr>
      </w:pPr>
      <w:r w:rsidRPr="003902F7">
        <w:rPr>
          <w:noProof/>
        </w:rPr>
        <w:t>To view the previ</w:t>
      </w:r>
      <w:bookmarkStart w:id="36" w:name="_GoBack"/>
      <w:bookmarkEnd w:id="36"/>
      <w:r w:rsidRPr="003902F7">
        <w:rPr>
          <w:noProof/>
        </w:rPr>
        <w:t>ous category list, the user must use the “</w:t>
      </w:r>
      <w:r w:rsidRPr="003902F7">
        <w:rPr>
          <w:b/>
          <w:noProof/>
        </w:rPr>
        <w:t>Previous</w:t>
      </w:r>
      <w:r w:rsidRPr="003902F7">
        <w:rPr>
          <w:noProof/>
        </w:rPr>
        <w:t xml:space="preserve">” feature located on the </w:t>
      </w:r>
      <w:r w:rsidRPr="003902F7">
        <w:rPr>
          <w:b/>
          <w:noProof/>
        </w:rPr>
        <w:t xml:space="preserve">bottom-right corner </w:t>
      </w:r>
      <w:r w:rsidRPr="003902F7">
        <w:rPr>
          <w:noProof/>
        </w:rPr>
        <w:t>below the list.</w:t>
      </w:r>
    </w:p>
    <w:p w:rsidR="008053FB" w:rsidRPr="003902F7" w:rsidRDefault="008053FB" w:rsidP="008053FB">
      <w:pPr>
        <w:pStyle w:val="BodyText"/>
        <w:kinsoku w:val="0"/>
        <w:overflowPunct w:val="0"/>
        <w:ind w:left="720"/>
        <w:rPr>
          <w:noProof/>
        </w:rPr>
        <w:sectPr w:rsidR="008053FB" w:rsidRPr="003902F7">
          <w:footerReference w:type="default" r:id="rId50"/>
          <w:pgSz w:w="12240" w:h="15840"/>
          <w:pgMar w:top="1200" w:right="1300" w:bottom="1140" w:left="1300" w:header="965" w:footer="955" w:gutter="0"/>
          <w:cols w:space="720"/>
          <w:noEndnote/>
        </w:sectPr>
      </w:pPr>
    </w:p>
    <w:p w:rsidR="00BB3563" w:rsidRPr="003902F7" w:rsidRDefault="00BB3563">
      <w:pPr>
        <w:pStyle w:val="BodyText"/>
        <w:kinsoku w:val="0"/>
        <w:overflowPunct w:val="0"/>
        <w:rPr>
          <w:noProof/>
        </w:rPr>
      </w:pPr>
    </w:p>
    <w:p w:rsidR="00461291" w:rsidRPr="003902F7" w:rsidRDefault="00461291" w:rsidP="00BB3563">
      <w:pPr>
        <w:pStyle w:val="BodyText"/>
        <w:numPr>
          <w:ilvl w:val="0"/>
          <w:numId w:val="12"/>
        </w:numPr>
        <w:kinsoku w:val="0"/>
        <w:overflowPunct w:val="0"/>
        <w:rPr>
          <w:noProof/>
        </w:rPr>
      </w:pPr>
      <w:r w:rsidRPr="003902F7">
        <w:rPr>
          <w:noProof/>
        </w:rPr>
        <w:t xml:space="preserve">To view the </w:t>
      </w:r>
      <w:r w:rsidR="00BB3563" w:rsidRPr="003902F7">
        <w:rPr>
          <w:noProof/>
        </w:rPr>
        <w:t>next category list, the user must use the “</w:t>
      </w:r>
      <w:r w:rsidR="00BB3563" w:rsidRPr="003902F7">
        <w:rPr>
          <w:b/>
          <w:noProof/>
        </w:rPr>
        <w:t>Next</w:t>
      </w:r>
      <w:r w:rsidR="00BB3563" w:rsidRPr="003902F7">
        <w:rPr>
          <w:noProof/>
        </w:rPr>
        <w:t xml:space="preserve">” feature located on the </w:t>
      </w:r>
      <w:r w:rsidR="00BB3563" w:rsidRPr="003902F7">
        <w:rPr>
          <w:b/>
          <w:noProof/>
        </w:rPr>
        <w:t xml:space="preserve">bottom-right corner </w:t>
      </w:r>
      <w:r w:rsidR="00BB3563" w:rsidRPr="003902F7">
        <w:rPr>
          <w:noProof/>
        </w:rPr>
        <w:t>below the list.</w:t>
      </w:r>
    </w:p>
    <w:p w:rsidR="00BB3563" w:rsidRPr="003902F7" w:rsidRDefault="00BB3563" w:rsidP="00BB3563">
      <w:pPr>
        <w:pStyle w:val="Heading2"/>
        <w:tabs>
          <w:tab w:val="left" w:pos="746"/>
        </w:tabs>
        <w:kinsoku w:val="0"/>
        <w:overflowPunct w:val="0"/>
        <w:ind w:left="0" w:firstLine="0"/>
        <w:rPr>
          <w:rFonts w:ascii="Liberation Serif" w:hAnsi="Liberation Serif"/>
          <w:b w:val="0"/>
          <w:sz w:val="28"/>
          <w:szCs w:val="28"/>
        </w:rPr>
      </w:pPr>
      <w:bookmarkStart w:id="37" w:name="_bookmark20"/>
      <w:bookmarkEnd w:id="37"/>
    </w:p>
    <w:p w:rsidR="00E07502" w:rsidRPr="003902F7" w:rsidRDefault="004F5448" w:rsidP="00BB3563">
      <w:pPr>
        <w:pStyle w:val="Heading2"/>
        <w:tabs>
          <w:tab w:val="left" w:pos="746"/>
        </w:tabs>
        <w:kinsoku w:val="0"/>
        <w:overflowPunct w:val="0"/>
        <w:ind w:left="0" w:firstLine="0"/>
        <w:rPr>
          <w:rFonts w:ascii="Liberation Serif" w:hAnsi="Liberation Serif"/>
          <w:spacing w:val="-5"/>
        </w:rPr>
      </w:pPr>
      <w:r w:rsidRPr="003902F7">
        <w:rPr>
          <w:rFonts w:ascii="Liberation Serif" w:hAnsi="Liberation Serif"/>
          <w:szCs w:val="28"/>
        </w:rPr>
        <w:t>4.2</w:t>
      </w:r>
      <w:r w:rsidR="00BB3563" w:rsidRPr="003902F7">
        <w:rPr>
          <w:rFonts w:ascii="Liberation Serif" w:hAnsi="Liberation Serif"/>
          <w:szCs w:val="28"/>
        </w:rPr>
        <w:t xml:space="preserve"> </w:t>
      </w:r>
      <w:bookmarkStart w:id="38" w:name="InsurancePolicyManagement"/>
      <w:r w:rsidR="00BB3563" w:rsidRPr="003902F7">
        <w:rPr>
          <w:rFonts w:ascii="Liberation Serif" w:hAnsi="Liberation Serif"/>
          <w:szCs w:val="28"/>
        </w:rPr>
        <w:t>I</w:t>
      </w:r>
      <w:r w:rsidR="00FB255B" w:rsidRPr="003902F7">
        <w:rPr>
          <w:rFonts w:ascii="Liberation Serif" w:hAnsi="Liberation Serif"/>
        </w:rPr>
        <w:t>nsurance Policy Management</w:t>
      </w:r>
      <w:bookmarkEnd w:id="38"/>
    </w:p>
    <w:p w:rsidR="00E07502" w:rsidRPr="003902F7" w:rsidRDefault="00E07502">
      <w:pPr>
        <w:pStyle w:val="BodyText"/>
        <w:kinsoku w:val="0"/>
        <w:overflowPunct w:val="0"/>
        <w:rPr>
          <w:rFonts w:cs="Liberation Sans"/>
          <w:b/>
          <w:bCs/>
          <w:sz w:val="28"/>
          <w:szCs w:val="28"/>
        </w:rPr>
      </w:pPr>
    </w:p>
    <w:p w:rsidR="00125E40" w:rsidRPr="003902F7" w:rsidRDefault="00125E40">
      <w:pPr>
        <w:pStyle w:val="BodyText"/>
        <w:kinsoku w:val="0"/>
        <w:overflowPunct w:val="0"/>
        <w:rPr>
          <w:rFonts w:cs="Liberation Sans"/>
          <w:bCs/>
          <w:szCs w:val="28"/>
        </w:rPr>
      </w:pPr>
      <w:r w:rsidRPr="003902F7">
        <w:rPr>
          <w:rFonts w:cs="Liberation Sans"/>
          <w:bCs/>
          <w:szCs w:val="28"/>
        </w:rPr>
        <w:t>The administrator is the only one who can add</w:t>
      </w:r>
      <w:r w:rsidR="00502F52" w:rsidRPr="003902F7">
        <w:rPr>
          <w:rFonts w:cs="Liberation Sans"/>
          <w:bCs/>
          <w:szCs w:val="28"/>
        </w:rPr>
        <w:t>, edit, and delete</w:t>
      </w:r>
      <w:r w:rsidRPr="003902F7">
        <w:rPr>
          <w:rFonts w:cs="Liberation Sans"/>
          <w:bCs/>
          <w:szCs w:val="28"/>
        </w:rPr>
        <w:t xml:space="preserve"> </w:t>
      </w:r>
      <w:r w:rsidR="00502F52" w:rsidRPr="003902F7">
        <w:rPr>
          <w:rFonts w:cs="Liberation Sans"/>
          <w:bCs/>
          <w:szCs w:val="28"/>
        </w:rPr>
        <w:t>i</w:t>
      </w:r>
      <w:r w:rsidRPr="003902F7">
        <w:rPr>
          <w:rFonts w:cs="Liberation Sans"/>
          <w:bCs/>
          <w:szCs w:val="28"/>
        </w:rPr>
        <w:t>nsurance</w:t>
      </w:r>
      <w:r w:rsidR="00502F52" w:rsidRPr="003902F7">
        <w:rPr>
          <w:rFonts w:cs="Liberation Sans"/>
          <w:bCs/>
          <w:szCs w:val="28"/>
        </w:rPr>
        <w:t xml:space="preserve"> policies</w:t>
      </w:r>
      <w:r w:rsidR="00FE2065" w:rsidRPr="003902F7">
        <w:rPr>
          <w:rFonts w:cs="Liberation Sans"/>
          <w:bCs/>
          <w:szCs w:val="28"/>
        </w:rPr>
        <w:t xml:space="preserve"> shown on </w:t>
      </w:r>
      <w:r w:rsidR="00FE2065" w:rsidRPr="003902F7">
        <w:rPr>
          <w:rFonts w:cs="Liberation Sans"/>
          <w:b/>
          <w:bCs/>
          <w:szCs w:val="28"/>
        </w:rPr>
        <w:t>Figure 7</w:t>
      </w:r>
      <w:r w:rsidRPr="003902F7">
        <w:rPr>
          <w:rFonts w:cs="Liberation Sans"/>
          <w:bCs/>
          <w:szCs w:val="28"/>
        </w:rPr>
        <w:t>. The staff me</w:t>
      </w:r>
      <w:r w:rsidR="00502F52" w:rsidRPr="003902F7">
        <w:rPr>
          <w:rFonts w:cs="Liberation Sans"/>
          <w:bCs/>
          <w:szCs w:val="28"/>
        </w:rPr>
        <w:t>mbers can view the existing policies</w:t>
      </w:r>
      <w:r w:rsidRPr="003902F7">
        <w:rPr>
          <w:rFonts w:cs="Liberation Sans"/>
          <w:bCs/>
          <w:szCs w:val="28"/>
        </w:rPr>
        <w:t>.</w:t>
      </w:r>
    </w:p>
    <w:p w:rsidR="00125E40" w:rsidRPr="003902F7" w:rsidRDefault="00125E40">
      <w:pPr>
        <w:pStyle w:val="BodyText"/>
        <w:kinsoku w:val="0"/>
        <w:overflowPunct w:val="0"/>
        <w:rPr>
          <w:rFonts w:cs="Liberation Sans"/>
          <w:bCs/>
          <w:szCs w:val="28"/>
        </w:rPr>
      </w:pPr>
      <w:r w:rsidRPr="003902F7">
        <w:rPr>
          <w:rFonts w:cs="Liberation Sans"/>
          <w:bCs/>
          <w:szCs w:val="28"/>
        </w:rPr>
        <w:t xml:space="preserve"> </w:t>
      </w:r>
    </w:p>
    <w:p w:rsidR="00BB3563" w:rsidRPr="003902F7" w:rsidRDefault="004F5448">
      <w:pPr>
        <w:pStyle w:val="BodyText"/>
        <w:kinsoku w:val="0"/>
        <w:overflowPunct w:val="0"/>
        <w:rPr>
          <w:rFonts w:cs="Liberation Sans"/>
          <w:b/>
          <w:bCs/>
          <w:szCs w:val="28"/>
        </w:rPr>
      </w:pPr>
      <w:r w:rsidRPr="003902F7">
        <w:rPr>
          <w:rFonts w:cs="Liberation Sans"/>
          <w:b/>
          <w:bCs/>
          <w:szCs w:val="28"/>
        </w:rPr>
        <w:t>4.2.1</w:t>
      </w:r>
      <w:r w:rsidR="00125E40" w:rsidRPr="003902F7">
        <w:rPr>
          <w:rFonts w:cs="Liberation Sans"/>
          <w:b/>
          <w:bCs/>
          <w:szCs w:val="28"/>
        </w:rPr>
        <w:t xml:space="preserve"> Add New </w:t>
      </w:r>
      <w:r w:rsidR="00502F52" w:rsidRPr="003902F7">
        <w:rPr>
          <w:rFonts w:cs="Liberation Sans"/>
          <w:b/>
          <w:bCs/>
          <w:szCs w:val="28"/>
        </w:rPr>
        <w:t>Policy</w:t>
      </w:r>
    </w:p>
    <w:p w:rsidR="00BB3563" w:rsidRPr="003902F7" w:rsidRDefault="00BB3563">
      <w:pPr>
        <w:pStyle w:val="BodyText"/>
        <w:kinsoku w:val="0"/>
        <w:overflowPunct w:val="0"/>
        <w:rPr>
          <w:rFonts w:cs="Liberation Sans"/>
          <w:b/>
          <w:bCs/>
          <w:sz w:val="28"/>
          <w:szCs w:val="28"/>
        </w:rPr>
      </w:pPr>
    </w:p>
    <w:p w:rsidR="00502F52" w:rsidRPr="003902F7" w:rsidRDefault="00502F52">
      <w:pPr>
        <w:pStyle w:val="BodyText"/>
        <w:kinsoku w:val="0"/>
        <w:overflowPunct w:val="0"/>
        <w:rPr>
          <w:rFonts w:cs="Liberation Sans"/>
          <w:bCs/>
          <w:szCs w:val="28"/>
        </w:rPr>
      </w:pPr>
      <w:r w:rsidRPr="003902F7">
        <w:rPr>
          <w:rFonts w:cs="Liberation Sans"/>
          <w:bCs/>
          <w:szCs w:val="28"/>
        </w:rPr>
        <w:t>The admin must use the “</w:t>
      </w:r>
      <w:r w:rsidRPr="003902F7">
        <w:rPr>
          <w:rFonts w:cs="Liberation Sans"/>
          <w:b/>
          <w:bCs/>
          <w:szCs w:val="28"/>
        </w:rPr>
        <w:t>Add New Policy</w:t>
      </w:r>
      <w:r w:rsidRPr="003902F7">
        <w:rPr>
          <w:rFonts w:cs="Liberation Sans"/>
          <w:bCs/>
          <w:szCs w:val="28"/>
        </w:rPr>
        <w:t xml:space="preserve">” feature to add a new policy on the system. Shown on </w:t>
      </w:r>
      <w:r w:rsidRPr="003902F7">
        <w:rPr>
          <w:rFonts w:cs="Liberation Sans"/>
          <w:b/>
          <w:bCs/>
          <w:szCs w:val="28"/>
        </w:rPr>
        <w:t>figure 13a.</w:t>
      </w:r>
    </w:p>
    <w:p w:rsidR="00BB3563" w:rsidRPr="003902F7" w:rsidRDefault="00BB3563">
      <w:pPr>
        <w:pStyle w:val="BodyText"/>
        <w:kinsoku w:val="0"/>
        <w:overflowPunct w:val="0"/>
        <w:rPr>
          <w:rFonts w:cs="Liberation Sans"/>
          <w:b/>
          <w:bCs/>
          <w:sz w:val="28"/>
          <w:szCs w:val="28"/>
        </w:rPr>
      </w:pPr>
    </w:p>
    <w:p w:rsidR="00502F52" w:rsidRPr="003902F7" w:rsidRDefault="00DB3884">
      <w:pPr>
        <w:pStyle w:val="BodyText"/>
        <w:kinsoku w:val="0"/>
        <w:overflowPunct w:val="0"/>
        <w:rPr>
          <w:rFonts w:cs="Liberation Sans"/>
          <w:b/>
          <w:bCs/>
          <w:sz w:val="28"/>
          <w:szCs w:val="28"/>
        </w:rPr>
      </w:pPr>
      <w:r w:rsidRPr="003902F7">
        <w:rPr>
          <w:noProof/>
        </w:rPr>
        <w:drawing>
          <wp:anchor distT="0" distB="0" distL="114300" distR="114300" simplePos="0" relativeHeight="251680256" behindDoc="0" locked="0" layoutInCell="1" allowOverlap="1">
            <wp:simplePos x="0" y="0"/>
            <wp:positionH relativeFrom="column">
              <wp:align>left</wp:align>
            </wp:positionH>
            <wp:positionV relativeFrom="paragraph">
              <wp:posOffset>0</wp:posOffset>
            </wp:positionV>
            <wp:extent cx="1457325" cy="523875"/>
            <wp:effectExtent l="0" t="0" r="0" b="0"/>
            <wp:wrapSquare wrapText="right"/>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57325" cy="523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3563" w:rsidRPr="003902F7" w:rsidRDefault="00A30282">
      <w:pPr>
        <w:pStyle w:val="BodyText"/>
        <w:kinsoku w:val="0"/>
        <w:overflowPunct w:val="0"/>
        <w:rPr>
          <w:rFonts w:cs="Liberation Sans"/>
          <w:bCs/>
          <w:szCs w:val="28"/>
        </w:rPr>
      </w:pPr>
      <w:r w:rsidRPr="003902F7">
        <w:rPr>
          <w:rFonts w:cs="Liberation Sans"/>
          <w:b/>
          <w:bCs/>
          <w:sz w:val="28"/>
          <w:szCs w:val="28"/>
        </w:rPr>
        <w:t xml:space="preserve">  </w:t>
      </w:r>
      <w:r w:rsidRPr="003902F7">
        <w:rPr>
          <w:rFonts w:cs="Liberation Sans"/>
          <w:b/>
          <w:bCs/>
          <w:sz w:val="20"/>
          <w:szCs w:val="28"/>
        </w:rPr>
        <w:t xml:space="preserve">Figure 13a. </w:t>
      </w:r>
      <w:r w:rsidRPr="003902F7">
        <w:rPr>
          <w:rFonts w:cs="Liberation Sans"/>
          <w:bCs/>
          <w:sz w:val="20"/>
          <w:szCs w:val="28"/>
        </w:rPr>
        <w:t>Press the “Add New policy” button to add new policy.</w:t>
      </w:r>
    </w:p>
    <w:p w:rsidR="00A30282" w:rsidRPr="003902F7" w:rsidRDefault="00A30282">
      <w:pPr>
        <w:pStyle w:val="BodyText"/>
        <w:kinsoku w:val="0"/>
        <w:overflowPunct w:val="0"/>
        <w:rPr>
          <w:rFonts w:cs="Liberation Sans"/>
          <w:bCs/>
          <w:szCs w:val="28"/>
        </w:rPr>
      </w:pPr>
    </w:p>
    <w:p w:rsidR="00A30282" w:rsidRPr="003902F7" w:rsidRDefault="00A30282">
      <w:pPr>
        <w:pStyle w:val="BodyText"/>
        <w:kinsoku w:val="0"/>
        <w:overflowPunct w:val="0"/>
        <w:rPr>
          <w:rFonts w:cs="Liberation Sans"/>
          <w:bCs/>
          <w:szCs w:val="28"/>
        </w:rPr>
      </w:pPr>
    </w:p>
    <w:p w:rsidR="00A30282" w:rsidRPr="003902F7" w:rsidRDefault="00A30282">
      <w:pPr>
        <w:pStyle w:val="BodyText"/>
        <w:kinsoku w:val="0"/>
        <w:overflowPunct w:val="0"/>
        <w:rPr>
          <w:rFonts w:cs="Liberation Sans"/>
          <w:bCs/>
          <w:szCs w:val="28"/>
        </w:rPr>
      </w:pPr>
      <w:r w:rsidRPr="003902F7">
        <w:rPr>
          <w:rFonts w:cs="Liberation Sans"/>
          <w:bCs/>
          <w:szCs w:val="28"/>
        </w:rPr>
        <w:t xml:space="preserve">The form on </w:t>
      </w:r>
      <w:r w:rsidRPr="003902F7">
        <w:rPr>
          <w:rFonts w:cs="Liberation Sans"/>
          <w:b/>
          <w:bCs/>
          <w:szCs w:val="28"/>
        </w:rPr>
        <w:t>figure 13b</w:t>
      </w:r>
      <w:r w:rsidRPr="003902F7">
        <w:rPr>
          <w:rFonts w:cs="Liberation Sans"/>
          <w:bCs/>
          <w:szCs w:val="28"/>
        </w:rPr>
        <w:t xml:space="preserve"> should appear where you fill in the policy details and press </w:t>
      </w:r>
      <w:r w:rsidRPr="003902F7">
        <w:rPr>
          <w:rFonts w:cs="Liberation Sans"/>
          <w:b/>
          <w:bCs/>
          <w:szCs w:val="28"/>
        </w:rPr>
        <w:t xml:space="preserve">Save </w:t>
      </w:r>
      <w:r w:rsidRPr="003902F7">
        <w:rPr>
          <w:rFonts w:cs="Liberation Sans"/>
          <w:bCs/>
          <w:szCs w:val="28"/>
        </w:rPr>
        <w:t>to save the information to the list.</w:t>
      </w:r>
    </w:p>
    <w:p w:rsidR="00A30282" w:rsidRPr="003902F7" w:rsidRDefault="00A30282">
      <w:pPr>
        <w:pStyle w:val="BodyText"/>
        <w:kinsoku w:val="0"/>
        <w:overflowPunct w:val="0"/>
        <w:rPr>
          <w:rFonts w:cs="Liberation Sans"/>
          <w:bCs/>
          <w:szCs w:val="28"/>
        </w:rPr>
      </w:pPr>
    </w:p>
    <w:p w:rsidR="00A30282" w:rsidRPr="003902F7" w:rsidRDefault="00DB3884">
      <w:pPr>
        <w:pStyle w:val="BodyText"/>
        <w:kinsoku w:val="0"/>
        <w:overflowPunct w:val="0"/>
        <w:rPr>
          <w:noProof/>
        </w:rPr>
      </w:pPr>
      <w:r w:rsidRPr="003902F7">
        <w:rPr>
          <w:noProof/>
        </w:rPr>
        <mc:AlternateContent>
          <mc:Choice Requires="wps">
            <w:drawing>
              <wp:anchor distT="0" distB="0" distL="114300" distR="114300" simplePos="0" relativeHeight="251681280" behindDoc="0" locked="0" layoutInCell="1" allowOverlap="1">
                <wp:simplePos x="0" y="0"/>
                <wp:positionH relativeFrom="column">
                  <wp:posOffset>5060950</wp:posOffset>
                </wp:positionH>
                <wp:positionV relativeFrom="paragraph">
                  <wp:posOffset>2020570</wp:posOffset>
                </wp:positionV>
                <wp:extent cx="466725" cy="180975"/>
                <wp:effectExtent l="0" t="0" r="0" b="0"/>
                <wp:wrapNone/>
                <wp:docPr id="106"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70838">
                          <a:off x="0" y="0"/>
                          <a:ext cx="466725" cy="180975"/>
                        </a:xfrm>
                        <a:prstGeom prst="rightArrow">
                          <a:avLst>
                            <a:gd name="adj1" fmla="val 50000"/>
                            <a:gd name="adj2" fmla="val 64474"/>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EEFC9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4" o:spid="_x0000_s1026" type="#_x0000_t13" style="position:absolute;margin-left:398.5pt;margin-top:159.1pt;width:36.75pt;height:14.25pt;rotation:-2043454fd;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" fillcolor="#00b0f0" stroked="f"/>
            </w:pict>
          </mc:Fallback>
        </mc:AlternateContent>
      </w:r>
      <w:r w:rsidRPr="003902F7">
        <w:rPr>
          <w:noProof/>
        </w:rPr>
        <w:drawing>
          <wp:inline distT="0" distB="0" distL="0" distR="0">
            <wp:extent cx="6115050" cy="2143125"/>
            <wp:effectExtent l="0" t="0" r="0" b="0"/>
            <wp:docPr id="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2143125"/>
                    </a:xfrm>
                    <a:prstGeom prst="rect">
                      <a:avLst/>
                    </a:prstGeom>
                    <a:noFill/>
                    <a:ln>
                      <a:noFill/>
                    </a:ln>
                  </pic:spPr>
                </pic:pic>
              </a:graphicData>
            </a:graphic>
          </wp:inline>
        </w:drawing>
      </w:r>
    </w:p>
    <w:p w:rsidR="00A30282" w:rsidRPr="003902F7" w:rsidRDefault="00A30282">
      <w:pPr>
        <w:pStyle w:val="BodyText"/>
        <w:kinsoku w:val="0"/>
        <w:overflowPunct w:val="0"/>
        <w:rPr>
          <w:noProof/>
        </w:rPr>
      </w:pPr>
    </w:p>
    <w:p w:rsidR="00A30282" w:rsidRPr="003902F7" w:rsidRDefault="00A30282">
      <w:pPr>
        <w:pStyle w:val="BodyText"/>
        <w:kinsoku w:val="0"/>
        <w:overflowPunct w:val="0"/>
        <w:rPr>
          <w:rFonts w:cs="Liberation Sans"/>
          <w:b/>
          <w:bCs/>
          <w:szCs w:val="28"/>
        </w:rPr>
      </w:pPr>
      <w:r w:rsidRPr="003902F7">
        <w:rPr>
          <w:rFonts w:cs="Liberation Sans"/>
          <w:b/>
          <w:bCs/>
          <w:szCs w:val="28"/>
        </w:rPr>
        <w:t xml:space="preserve">Figure 13b. </w:t>
      </w:r>
      <w:r w:rsidRPr="003902F7">
        <w:rPr>
          <w:rFonts w:cs="Liberation Sans"/>
          <w:bCs/>
          <w:szCs w:val="28"/>
        </w:rPr>
        <w:t xml:space="preserve">Fill the policy details and press </w:t>
      </w:r>
      <w:r w:rsidRPr="003902F7">
        <w:rPr>
          <w:rFonts w:cs="Liberation Sans"/>
          <w:b/>
          <w:bCs/>
          <w:szCs w:val="28"/>
        </w:rPr>
        <w:t>Save.</w:t>
      </w:r>
    </w:p>
    <w:p w:rsidR="00CC25B6" w:rsidRPr="003902F7" w:rsidRDefault="00CC25B6">
      <w:pPr>
        <w:pStyle w:val="BodyText"/>
        <w:kinsoku w:val="0"/>
        <w:overflowPunct w:val="0"/>
        <w:rPr>
          <w:rFonts w:cs="Liberation Sans"/>
          <w:b/>
          <w:bCs/>
          <w:szCs w:val="28"/>
        </w:rPr>
      </w:pPr>
    </w:p>
    <w:p w:rsidR="00CC25B6" w:rsidRPr="003902F7" w:rsidRDefault="00CC25B6">
      <w:pPr>
        <w:pStyle w:val="BodyText"/>
        <w:kinsoku w:val="0"/>
        <w:overflowPunct w:val="0"/>
        <w:rPr>
          <w:rFonts w:cs="Liberation Sans"/>
          <w:bCs/>
          <w:szCs w:val="28"/>
        </w:rPr>
      </w:pPr>
      <w:r w:rsidRPr="003902F7">
        <w:rPr>
          <w:rFonts w:cs="Liberation Sans"/>
          <w:bCs/>
          <w:szCs w:val="28"/>
        </w:rPr>
        <w:t xml:space="preserve">Press </w:t>
      </w:r>
      <w:r w:rsidRPr="003902F7">
        <w:rPr>
          <w:rFonts w:cs="Liberation Sans"/>
          <w:b/>
          <w:bCs/>
          <w:szCs w:val="28"/>
        </w:rPr>
        <w:t xml:space="preserve">Cancel </w:t>
      </w:r>
      <w:r w:rsidRPr="003902F7">
        <w:rPr>
          <w:rFonts w:cs="Liberation Sans"/>
          <w:bCs/>
          <w:szCs w:val="28"/>
        </w:rPr>
        <w:t>to close the form without saving the information.</w:t>
      </w:r>
    </w:p>
    <w:p w:rsidR="00A30282" w:rsidRPr="003902F7" w:rsidRDefault="00A30282">
      <w:pPr>
        <w:pStyle w:val="BodyText"/>
        <w:kinsoku w:val="0"/>
        <w:overflowPunct w:val="0"/>
        <w:rPr>
          <w:rFonts w:cs="Liberation Sans"/>
          <w:b/>
          <w:bCs/>
          <w:szCs w:val="28"/>
        </w:rPr>
      </w:pPr>
    </w:p>
    <w:p w:rsidR="00A30282" w:rsidRPr="003902F7" w:rsidRDefault="00A30282">
      <w:pPr>
        <w:pStyle w:val="BodyText"/>
        <w:kinsoku w:val="0"/>
        <w:overflowPunct w:val="0"/>
        <w:rPr>
          <w:rFonts w:cs="Liberation Sans"/>
          <w:b/>
          <w:bCs/>
          <w:szCs w:val="28"/>
        </w:rPr>
      </w:pPr>
      <w:r w:rsidRPr="003902F7">
        <w:rPr>
          <w:rFonts w:cs="Liberation Sans"/>
          <w:bCs/>
          <w:szCs w:val="28"/>
        </w:rPr>
        <w:t xml:space="preserve">Press “Browse…” to upload the policy </w:t>
      </w:r>
      <w:r w:rsidR="00CC25B6" w:rsidRPr="003902F7">
        <w:rPr>
          <w:rFonts w:cs="Liberation Sans"/>
          <w:bCs/>
          <w:szCs w:val="28"/>
        </w:rPr>
        <w:t>document.</w:t>
      </w:r>
      <w:r w:rsidRPr="003902F7">
        <w:rPr>
          <w:rFonts w:cs="Liberation Sans"/>
          <w:bCs/>
          <w:szCs w:val="28"/>
        </w:rPr>
        <w:t xml:space="preserve"> </w:t>
      </w:r>
      <w:r w:rsidR="00CC25B6" w:rsidRPr="003902F7">
        <w:rPr>
          <w:rFonts w:cs="Liberation Sans"/>
          <w:bCs/>
          <w:szCs w:val="28"/>
        </w:rPr>
        <w:t>See</w:t>
      </w:r>
      <w:r w:rsidRPr="003902F7">
        <w:rPr>
          <w:rFonts w:cs="Liberation Sans"/>
          <w:bCs/>
          <w:szCs w:val="28"/>
        </w:rPr>
        <w:t xml:space="preserve"> </w:t>
      </w:r>
      <w:r w:rsidR="00CC25B6" w:rsidRPr="003902F7">
        <w:rPr>
          <w:rFonts w:cs="Liberation Sans"/>
          <w:b/>
          <w:bCs/>
          <w:szCs w:val="28"/>
        </w:rPr>
        <w:t>F</w:t>
      </w:r>
      <w:r w:rsidRPr="003902F7">
        <w:rPr>
          <w:rFonts w:cs="Liberation Sans"/>
          <w:b/>
          <w:bCs/>
          <w:szCs w:val="28"/>
        </w:rPr>
        <w:t>igure 13c.</w:t>
      </w:r>
    </w:p>
    <w:p w:rsidR="00A30282" w:rsidRPr="003902F7" w:rsidRDefault="00A30282">
      <w:pPr>
        <w:pStyle w:val="BodyText"/>
        <w:kinsoku w:val="0"/>
        <w:overflowPunct w:val="0"/>
        <w:rPr>
          <w:rFonts w:cs="Liberation Sans"/>
          <w:b/>
          <w:bCs/>
          <w:szCs w:val="28"/>
        </w:rPr>
      </w:pPr>
    </w:p>
    <w:p w:rsidR="00A30282" w:rsidRPr="003902F7" w:rsidRDefault="00DB3884">
      <w:pPr>
        <w:pStyle w:val="BodyText"/>
        <w:kinsoku w:val="0"/>
        <w:overflowPunct w:val="0"/>
        <w:rPr>
          <w:noProof/>
        </w:rPr>
      </w:pPr>
      <w:r w:rsidRPr="003902F7">
        <w:rPr>
          <w:noProof/>
        </w:rPr>
        <w:drawing>
          <wp:inline distT="0" distB="0" distL="0" distR="0">
            <wp:extent cx="4724400" cy="895350"/>
            <wp:effectExtent l="0" t="0" r="0" b="0"/>
            <wp:docPr id="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895350"/>
                    </a:xfrm>
                    <a:prstGeom prst="rect">
                      <a:avLst/>
                    </a:prstGeom>
                    <a:noFill/>
                    <a:ln>
                      <a:noFill/>
                    </a:ln>
                  </pic:spPr>
                </pic:pic>
              </a:graphicData>
            </a:graphic>
          </wp:inline>
        </w:drawing>
      </w:r>
    </w:p>
    <w:p w:rsidR="00A30282" w:rsidRPr="003902F7" w:rsidRDefault="00CC25B6" w:rsidP="003073DB">
      <w:pPr>
        <w:pStyle w:val="BodyText"/>
        <w:kinsoku w:val="0"/>
        <w:overflowPunct w:val="0"/>
        <w:jc w:val="center"/>
        <w:rPr>
          <w:rFonts w:cs="Liberation Sans"/>
          <w:bCs/>
          <w:sz w:val="20"/>
          <w:szCs w:val="28"/>
        </w:rPr>
      </w:pPr>
      <w:r w:rsidRPr="003902F7">
        <w:rPr>
          <w:rFonts w:cs="Liberation Sans"/>
          <w:b/>
          <w:bCs/>
          <w:sz w:val="20"/>
          <w:szCs w:val="28"/>
        </w:rPr>
        <w:t>Figure</w:t>
      </w:r>
      <w:r w:rsidR="00A30282" w:rsidRPr="003902F7">
        <w:rPr>
          <w:rFonts w:cs="Liberation Sans"/>
          <w:b/>
          <w:bCs/>
          <w:sz w:val="20"/>
          <w:szCs w:val="28"/>
        </w:rPr>
        <w:t xml:space="preserve"> 13c.</w:t>
      </w:r>
    </w:p>
    <w:p w:rsidR="00BB3563" w:rsidRPr="003902F7" w:rsidRDefault="00BB3563">
      <w:pPr>
        <w:pStyle w:val="BodyText"/>
        <w:kinsoku w:val="0"/>
        <w:overflowPunct w:val="0"/>
        <w:rPr>
          <w:rFonts w:cs="Liberation Sans"/>
          <w:b/>
          <w:bCs/>
          <w:sz w:val="28"/>
          <w:szCs w:val="28"/>
        </w:rPr>
      </w:pPr>
    </w:p>
    <w:p w:rsidR="008053FB" w:rsidRPr="003902F7" w:rsidRDefault="008053FB">
      <w:pPr>
        <w:pStyle w:val="BodyText"/>
        <w:kinsoku w:val="0"/>
        <w:overflowPunct w:val="0"/>
        <w:rPr>
          <w:rFonts w:cs="Liberation Sans"/>
          <w:b/>
          <w:bCs/>
          <w:sz w:val="28"/>
          <w:szCs w:val="28"/>
        </w:rPr>
        <w:sectPr w:rsidR="008053FB" w:rsidRPr="003902F7">
          <w:footerReference w:type="default" r:id="rId54"/>
          <w:pgSz w:w="12240" w:h="15840"/>
          <w:pgMar w:top="1200" w:right="1300" w:bottom="1140" w:left="1300" w:header="965" w:footer="955" w:gutter="0"/>
          <w:cols w:space="720"/>
          <w:noEndnote/>
        </w:sectPr>
      </w:pPr>
    </w:p>
    <w:p w:rsidR="003073DB" w:rsidRPr="003902F7" w:rsidRDefault="003073DB">
      <w:pPr>
        <w:pStyle w:val="BodyText"/>
        <w:kinsoku w:val="0"/>
        <w:overflowPunct w:val="0"/>
        <w:rPr>
          <w:rFonts w:cs="Liberation Sans"/>
          <w:b/>
          <w:bCs/>
          <w:sz w:val="28"/>
          <w:szCs w:val="28"/>
        </w:rPr>
      </w:pPr>
    </w:p>
    <w:p w:rsidR="003073DB" w:rsidRPr="003902F7" w:rsidRDefault="004F5448">
      <w:pPr>
        <w:pStyle w:val="BodyText"/>
        <w:kinsoku w:val="0"/>
        <w:overflowPunct w:val="0"/>
        <w:rPr>
          <w:rFonts w:cs="Liberation Sans"/>
          <w:b/>
          <w:bCs/>
          <w:szCs w:val="28"/>
        </w:rPr>
      </w:pPr>
      <w:r w:rsidRPr="003902F7">
        <w:rPr>
          <w:rFonts w:cs="Liberation Sans"/>
          <w:b/>
          <w:bCs/>
          <w:szCs w:val="28"/>
        </w:rPr>
        <w:t>4.2.2</w:t>
      </w:r>
      <w:r w:rsidR="003073DB" w:rsidRPr="003902F7">
        <w:rPr>
          <w:rFonts w:cs="Liberation Sans"/>
          <w:b/>
          <w:bCs/>
          <w:szCs w:val="28"/>
        </w:rPr>
        <w:t xml:space="preserve"> Edit </w:t>
      </w:r>
      <w:r w:rsidR="00CC25B6" w:rsidRPr="003902F7">
        <w:rPr>
          <w:rFonts w:cs="Liberation Sans"/>
          <w:b/>
          <w:bCs/>
          <w:szCs w:val="28"/>
        </w:rPr>
        <w:t xml:space="preserve">Policy </w:t>
      </w:r>
    </w:p>
    <w:p w:rsidR="00CC25B6" w:rsidRPr="003902F7" w:rsidRDefault="00CC25B6">
      <w:pPr>
        <w:pStyle w:val="BodyText"/>
        <w:kinsoku w:val="0"/>
        <w:overflowPunct w:val="0"/>
        <w:rPr>
          <w:rFonts w:cs="Liberation Sans"/>
          <w:b/>
          <w:bCs/>
          <w:szCs w:val="28"/>
        </w:rPr>
      </w:pPr>
    </w:p>
    <w:p w:rsidR="00CC25B6" w:rsidRPr="003902F7" w:rsidRDefault="00CC25B6">
      <w:pPr>
        <w:pStyle w:val="BodyText"/>
        <w:kinsoku w:val="0"/>
        <w:overflowPunct w:val="0"/>
        <w:rPr>
          <w:rFonts w:cs="Liberation Sans"/>
          <w:b/>
          <w:bCs/>
          <w:szCs w:val="28"/>
        </w:rPr>
      </w:pPr>
      <w:r w:rsidRPr="003902F7">
        <w:rPr>
          <w:rFonts w:cs="Liberation Sans"/>
          <w:bCs/>
          <w:szCs w:val="28"/>
        </w:rPr>
        <w:t>To change information on an existing policy a user must use the “</w:t>
      </w:r>
      <w:r w:rsidRPr="003902F7">
        <w:rPr>
          <w:rFonts w:cs="Liberation Sans"/>
          <w:b/>
          <w:bCs/>
          <w:szCs w:val="28"/>
        </w:rPr>
        <w:t>Edit</w:t>
      </w:r>
      <w:r w:rsidRPr="003902F7">
        <w:rPr>
          <w:rFonts w:cs="Liberation Sans"/>
          <w:bCs/>
          <w:szCs w:val="28"/>
        </w:rPr>
        <w:t xml:space="preserve">” feature which is found on a drop-down list </w:t>
      </w:r>
      <w:r w:rsidRPr="003902F7">
        <w:rPr>
          <w:rFonts w:cs="Liberation Sans"/>
          <w:b/>
          <w:bCs/>
          <w:szCs w:val="28"/>
        </w:rPr>
        <w:t>(Action)</w:t>
      </w:r>
      <w:r w:rsidRPr="003902F7">
        <w:rPr>
          <w:rFonts w:cs="Liberation Sans"/>
          <w:bCs/>
          <w:szCs w:val="28"/>
        </w:rPr>
        <w:t xml:space="preserve"> located at the right-side of the policy list. See </w:t>
      </w:r>
      <w:r w:rsidRPr="003902F7">
        <w:rPr>
          <w:rFonts w:cs="Liberation Sans"/>
          <w:b/>
          <w:bCs/>
          <w:szCs w:val="28"/>
        </w:rPr>
        <w:t>Fig</w:t>
      </w:r>
      <w:r w:rsidR="00A27AD8" w:rsidRPr="003902F7">
        <w:rPr>
          <w:rFonts w:cs="Liberation Sans"/>
          <w:b/>
          <w:bCs/>
          <w:szCs w:val="28"/>
        </w:rPr>
        <w:t>ure 12c</w:t>
      </w:r>
      <w:r w:rsidRPr="003902F7">
        <w:rPr>
          <w:rFonts w:cs="Liberation Sans"/>
          <w:b/>
          <w:bCs/>
          <w:szCs w:val="28"/>
        </w:rPr>
        <w:t>.</w:t>
      </w:r>
    </w:p>
    <w:p w:rsidR="00CC25B6" w:rsidRPr="003902F7" w:rsidRDefault="00CC25B6">
      <w:pPr>
        <w:pStyle w:val="BodyText"/>
        <w:kinsoku w:val="0"/>
        <w:overflowPunct w:val="0"/>
        <w:rPr>
          <w:rFonts w:cs="Liberation Sans"/>
          <w:b/>
          <w:bCs/>
          <w:szCs w:val="28"/>
        </w:rPr>
      </w:pPr>
    </w:p>
    <w:p w:rsidR="00CC25B6" w:rsidRPr="003902F7" w:rsidRDefault="004F5448">
      <w:pPr>
        <w:pStyle w:val="BodyText"/>
        <w:kinsoku w:val="0"/>
        <w:overflowPunct w:val="0"/>
        <w:rPr>
          <w:rFonts w:cs="Liberation Sans"/>
          <w:b/>
          <w:bCs/>
          <w:szCs w:val="28"/>
        </w:rPr>
      </w:pPr>
      <w:r w:rsidRPr="003902F7">
        <w:rPr>
          <w:rFonts w:cs="Liberation Sans"/>
          <w:b/>
          <w:bCs/>
          <w:szCs w:val="28"/>
        </w:rPr>
        <w:t>4.2.3</w:t>
      </w:r>
      <w:r w:rsidR="00A27AD8" w:rsidRPr="003902F7">
        <w:rPr>
          <w:rFonts w:cs="Liberation Sans"/>
          <w:b/>
          <w:bCs/>
          <w:szCs w:val="28"/>
        </w:rPr>
        <w:t xml:space="preserve"> View Policy </w:t>
      </w:r>
    </w:p>
    <w:p w:rsidR="00A27AD8" w:rsidRPr="003902F7" w:rsidRDefault="00A27AD8">
      <w:pPr>
        <w:pStyle w:val="BodyText"/>
        <w:kinsoku w:val="0"/>
        <w:overflowPunct w:val="0"/>
        <w:rPr>
          <w:rFonts w:cs="Liberation Sans"/>
          <w:b/>
          <w:bCs/>
          <w:szCs w:val="28"/>
        </w:rPr>
      </w:pPr>
    </w:p>
    <w:p w:rsidR="00A27AD8" w:rsidRPr="003902F7" w:rsidRDefault="00A27AD8">
      <w:pPr>
        <w:pStyle w:val="BodyText"/>
        <w:kinsoku w:val="0"/>
        <w:overflowPunct w:val="0"/>
        <w:rPr>
          <w:rFonts w:cs="Liberation Sans"/>
          <w:b/>
          <w:bCs/>
          <w:szCs w:val="28"/>
        </w:rPr>
      </w:pPr>
      <w:r w:rsidRPr="003902F7">
        <w:rPr>
          <w:rFonts w:cs="Liberation Sans"/>
          <w:bCs/>
          <w:szCs w:val="28"/>
        </w:rPr>
        <w:t>To view policy information the user must press “</w:t>
      </w:r>
      <w:r w:rsidRPr="003902F7">
        <w:rPr>
          <w:rFonts w:cs="Liberation Sans"/>
          <w:b/>
          <w:bCs/>
          <w:szCs w:val="28"/>
        </w:rPr>
        <w:t>View</w:t>
      </w:r>
      <w:r w:rsidRPr="003902F7">
        <w:rPr>
          <w:rFonts w:cs="Liberation Sans"/>
          <w:bCs/>
          <w:szCs w:val="28"/>
        </w:rPr>
        <w:t xml:space="preserve">” from the drop-down list shown on </w:t>
      </w:r>
      <w:r w:rsidRPr="003902F7">
        <w:rPr>
          <w:rFonts w:cs="Liberation Sans"/>
          <w:b/>
          <w:bCs/>
          <w:szCs w:val="28"/>
        </w:rPr>
        <w:t>figure 12c.</w:t>
      </w:r>
    </w:p>
    <w:p w:rsidR="00A27AD8" w:rsidRPr="003902F7" w:rsidRDefault="00A27AD8">
      <w:pPr>
        <w:pStyle w:val="BodyText"/>
        <w:kinsoku w:val="0"/>
        <w:overflowPunct w:val="0"/>
        <w:rPr>
          <w:rFonts w:cs="Liberation Sans"/>
          <w:bCs/>
          <w:szCs w:val="28"/>
        </w:rPr>
      </w:pPr>
    </w:p>
    <w:p w:rsidR="00A27AD8" w:rsidRPr="003902F7" w:rsidRDefault="004F5448" w:rsidP="00A27AD8">
      <w:pPr>
        <w:pStyle w:val="BodyText"/>
        <w:kinsoku w:val="0"/>
        <w:overflowPunct w:val="0"/>
        <w:rPr>
          <w:rFonts w:cs="Liberation Sans"/>
          <w:b/>
          <w:bCs/>
          <w:szCs w:val="28"/>
        </w:rPr>
      </w:pPr>
      <w:r w:rsidRPr="003902F7">
        <w:rPr>
          <w:rFonts w:cs="Liberation Sans"/>
          <w:b/>
          <w:bCs/>
          <w:szCs w:val="28"/>
        </w:rPr>
        <w:t>4.2.4</w:t>
      </w:r>
      <w:r w:rsidR="00A27AD8" w:rsidRPr="003902F7">
        <w:rPr>
          <w:rFonts w:cs="Liberation Sans"/>
          <w:b/>
          <w:bCs/>
          <w:szCs w:val="28"/>
        </w:rPr>
        <w:t xml:space="preserve"> Delete Policy </w:t>
      </w:r>
    </w:p>
    <w:p w:rsidR="00A27AD8" w:rsidRPr="003902F7" w:rsidRDefault="00A27AD8">
      <w:pPr>
        <w:pStyle w:val="BodyText"/>
        <w:kinsoku w:val="0"/>
        <w:overflowPunct w:val="0"/>
        <w:rPr>
          <w:rFonts w:cs="Liberation Sans"/>
          <w:bCs/>
          <w:szCs w:val="28"/>
        </w:rPr>
      </w:pPr>
    </w:p>
    <w:p w:rsidR="00A27AD8" w:rsidRPr="003902F7" w:rsidRDefault="00A27AD8">
      <w:pPr>
        <w:pStyle w:val="BodyText"/>
        <w:kinsoku w:val="0"/>
        <w:overflowPunct w:val="0"/>
        <w:rPr>
          <w:rFonts w:cs="Liberation Sans"/>
          <w:b/>
          <w:bCs/>
          <w:szCs w:val="28"/>
        </w:rPr>
      </w:pPr>
      <w:r w:rsidRPr="003902F7">
        <w:rPr>
          <w:rFonts w:cs="Liberation Sans"/>
          <w:bCs/>
          <w:szCs w:val="28"/>
        </w:rPr>
        <w:t>To delete a policy from the list the user must press “</w:t>
      </w:r>
      <w:r w:rsidRPr="003902F7">
        <w:rPr>
          <w:rFonts w:cs="Liberation Sans"/>
          <w:b/>
          <w:bCs/>
          <w:szCs w:val="28"/>
        </w:rPr>
        <w:t xml:space="preserve">Delete” </w:t>
      </w:r>
      <w:r w:rsidRPr="003902F7">
        <w:rPr>
          <w:rFonts w:cs="Liberation Sans"/>
          <w:bCs/>
          <w:szCs w:val="28"/>
        </w:rPr>
        <w:t xml:space="preserve">from the drop-down list shown on </w:t>
      </w:r>
      <w:r w:rsidRPr="003902F7">
        <w:rPr>
          <w:rFonts w:cs="Liberation Sans"/>
          <w:b/>
          <w:bCs/>
          <w:szCs w:val="28"/>
        </w:rPr>
        <w:t>figure 12c.</w:t>
      </w:r>
    </w:p>
    <w:p w:rsidR="00A27AD8" w:rsidRPr="003902F7" w:rsidRDefault="00A27AD8">
      <w:pPr>
        <w:pStyle w:val="BodyText"/>
        <w:kinsoku w:val="0"/>
        <w:overflowPunct w:val="0"/>
        <w:rPr>
          <w:rFonts w:cs="Liberation Sans"/>
          <w:b/>
          <w:bCs/>
          <w:szCs w:val="28"/>
        </w:rPr>
      </w:pPr>
    </w:p>
    <w:p w:rsidR="00A27AD8" w:rsidRPr="003902F7" w:rsidRDefault="004F5448">
      <w:pPr>
        <w:pStyle w:val="BodyText"/>
        <w:kinsoku w:val="0"/>
        <w:overflowPunct w:val="0"/>
        <w:rPr>
          <w:rFonts w:cs="Liberation Sans"/>
          <w:b/>
          <w:bCs/>
          <w:szCs w:val="28"/>
        </w:rPr>
      </w:pPr>
      <w:r w:rsidRPr="003902F7">
        <w:rPr>
          <w:rFonts w:cs="Liberation Sans"/>
          <w:b/>
          <w:bCs/>
          <w:szCs w:val="28"/>
        </w:rPr>
        <w:t>4.2.5</w:t>
      </w:r>
      <w:r w:rsidR="00A27AD8" w:rsidRPr="003902F7">
        <w:rPr>
          <w:rFonts w:cs="Liberation Sans"/>
          <w:b/>
          <w:bCs/>
          <w:szCs w:val="28"/>
        </w:rPr>
        <w:t xml:space="preserve"> Search Policy</w:t>
      </w:r>
    </w:p>
    <w:p w:rsidR="00A27AD8" w:rsidRPr="003902F7" w:rsidRDefault="00A27AD8">
      <w:pPr>
        <w:pStyle w:val="BodyText"/>
        <w:kinsoku w:val="0"/>
        <w:overflowPunct w:val="0"/>
        <w:rPr>
          <w:rFonts w:cs="Liberation Sans"/>
          <w:b/>
          <w:bCs/>
          <w:szCs w:val="28"/>
        </w:rPr>
      </w:pPr>
    </w:p>
    <w:p w:rsidR="00A27AD8" w:rsidRPr="003902F7" w:rsidRDefault="008A4B87">
      <w:pPr>
        <w:pStyle w:val="BodyText"/>
        <w:kinsoku w:val="0"/>
        <w:overflowPunct w:val="0"/>
        <w:rPr>
          <w:rFonts w:cs="Liberation Sans"/>
          <w:b/>
          <w:bCs/>
          <w:szCs w:val="28"/>
        </w:rPr>
      </w:pPr>
      <w:r w:rsidRPr="003902F7">
        <w:rPr>
          <w:rFonts w:cs="Liberation Sans"/>
          <w:bCs/>
          <w:szCs w:val="28"/>
        </w:rPr>
        <w:t>To search for a policy on the list the user must use the “</w:t>
      </w:r>
      <w:r w:rsidRPr="003902F7">
        <w:rPr>
          <w:rFonts w:cs="Liberation Sans"/>
          <w:b/>
          <w:bCs/>
          <w:szCs w:val="28"/>
        </w:rPr>
        <w:t>Search</w:t>
      </w:r>
      <w:r w:rsidRPr="003902F7">
        <w:rPr>
          <w:rFonts w:cs="Liberation Sans"/>
          <w:bCs/>
          <w:szCs w:val="28"/>
        </w:rPr>
        <w:t xml:space="preserve">” feature located at the </w:t>
      </w:r>
      <w:r w:rsidRPr="003902F7">
        <w:rPr>
          <w:rFonts w:cs="Liberation Sans"/>
          <w:b/>
          <w:bCs/>
          <w:szCs w:val="28"/>
        </w:rPr>
        <w:t xml:space="preserve">top-right corner </w:t>
      </w:r>
      <w:r w:rsidRPr="003902F7">
        <w:rPr>
          <w:rFonts w:cs="Liberation Sans"/>
          <w:bCs/>
          <w:szCs w:val="28"/>
        </w:rPr>
        <w:t xml:space="preserve">above the list. See </w:t>
      </w:r>
      <w:r w:rsidRPr="003902F7">
        <w:rPr>
          <w:rFonts w:cs="Liberation Sans"/>
          <w:b/>
          <w:bCs/>
          <w:szCs w:val="28"/>
        </w:rPr>
        <w:t>Figure 13d.</w:t>
      </w:r>
    </w:p>
    <w:p w:rsidR="008A4B87" w:rsidRPr="003902F7" w:rsidRDefault="008A4B87">
      <w:pPr>
        <w:pStyle w:val="BodyText"/>
        <w:kinsoku w:val="0"/>
        <w:overflowPunct w:val="0"/>
        <w:rPr>
          <w:rFonts w:cs="Liberation Sans"/>
          <w:b/>
          <w:bCs/>
          <w:szCs w:val="28"/>
        </w:rPr>
      </w:pPr>
    </w:p>
    <w:p w:rsidR="008A4B87" w:rsidRPr="003902F7" w:rsidRDefault="00DB3884">
      <w:pPr>
        <w:pStyle w:val="BodyText"/>
        <w:kinsoku w:val="0"/>
        <w:overflowPunct w:val="0"/>
        <w:rPr>
          <w:noProof/>
        </w:rPr>
      </w:pPr>
      <w:r w:rsidRPr="003902F7">
        <w:rPr>
          <w:noProof/>
        </w:rPr>
        <w:drawing>
          <wp:inline distT="0" distB="0" distL="0" distR="0">
            <wp:extent cx="2286000" cy="647700"/>
            <wp:effectExtent l="0" t="0" r="0" b="0"/>
            <wp:docPr id="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0" cy="647700"/>
                    </a:xfrm>
                    <a:prstGeom prst="rect">
                      <a:avLst/>
                    </a:prstGeom>
                    <a:noFill/>
                    <a:ln>
                      <a:noFill/>
                    </a:ln>
                  </pic:spPr>
                </pic:pic>
              </a:graphicData>
            </a:graphic>
          </wp:inline>
        </w:drawing>
      </w:r>
    </w:p>
    <w:p w:rsidR="008A4B87" w:rsidRPr="003902F7" w:rsidRDefault="008A4B87">
      <w:pPr>
        <w:pStyle w:val="BodyText"/>
        <w:kinsoku w:val="0"/>
        <w:overflowPunct w:val="0"/>
        <w:rPr>
          <w:rFonts w:cs="Liberation Sans"/>
          <w:b/>
          <w:bCs/>
          <w:szCs w:val="28"/>
        </w:rPr>
      </w:pPr>
    </w:p>
    <w:p w:rsidR="008A4B87" w:rsidRPr="003902F7" w:rsidRDefault="008A4B87">
      <w:pPr>
        <w:pStyle w:val="BodyText"/>
        <w:kinsoku w:val="0"/>
        <w:overflowPunct w:val="0"/>
        <w:rPr>
          <w:rFonts w:cs="Liberation Sans"/>
          <w:bCs/>
          <w:sz w:val="20"/>
          <w:szCs w:val="28"/>
        </w:rPr>
      </w:pPr>
      <w:r w:rsidRPr="003902F7">
        <w:rPr>
          <w:rFonts w:cs="Liberation Sans"/>
          <w:b/>
          <w:bCs/>
          <w:sz w:val="20"/>
          <w:szCs w:val="28"/>
        </w:rPr>
        <w:t xml:space="preserve">Figure 13d. </w:t>
      </w:r>
      <w:r w:rsidRPr="003902F7">
        <w:rPr>
          <w:rFonts w:cs="Liberation Sans"/>
          <w:bCs/>
          <w:sz w:val="20"/>
          <w:szCs w:val="28"/>
        </w:rPr>
        <w:t>Enter the policy code, name, or date created to search for a policy.</w:t>
      </w:r>
    </w:p>
    <w:p w:rsidR="008A4B87" w:rsidRPr="003902F7" w:rsidRDefault="008A4B87">
      <w:pPr>
        <w:pStyle w:val="BodyText"/>
        <w:kinsoku w:val="0"/>
        <w:overflowPunct w:val="0"/>
        <w:rPr>
          <w:rFonts w:cs="Liberation Sans"/>
          <w:b/>
          <w:bCs/>
          <w:szCs w:val="28"/>
        </w:rPr>
      </w:pPr>
    </w:p>
    <w:p w:rsidR="008A4B87" w:rsidRPr="003902F7" w:rsidRDefault="004F5448" w:rsidP="008A4B87">
      <w:pPr>
        <w:pStyle w:val="BodyText"/>
        <w:kinsoku w:val="0"/>
        <w:overflowPunct w:val="0"/>
        <w:rPr>
          <w:noProof/>
        </w:rPr>
      </w:pPr>
      <w:r w:rsidRPr="003902F7">
        <w:rPr>
          <w:b/>
          <w:noProof/>
        </w:rPr>
        <w:t>4.2.6</w:t>
      </w:r>
      <w:r w:rsidR="008A4B87" w:rsidRPr="003902F7">
        <w:rPr>
          <w:noProof/>
        </w:rPr>
        <w:t xml:space="preserve"> </w:t>
      </w:r>
      <w:r w:rsidR="008A4B87" w:rsidRPr="003902F7">
        <w:rPr>
          <w:b/>
          <w:noProof/>
        </w:rPr>
        <w:t>Previous/Next Policies List</w:t>
      </w:r>
    </w:p>
    <w:p w:rsidR="008A4B87" w:rsidRPr="003902F7" w:rsidRDefault="008A4B87" w:rsidP="008A4B87">
      <w:pPr>
        <w:pStyle w:val="BodyText"/>
        <w:kinsoku w:val="0"/>
        <w:overflowPunct w:val="0"/>
        <w:rPr>
          <w:noProof/>
        </w:rPr>
      </w:pPr>
    </w:p>
    <w:p w:rsidR="003073DB" w:rsidRPr="003902F7" w:rsidRDefault="008A4B87" w:rsidP="008A4B87">
      <w:pPr>
        <w:pStyle w:val="BodyText"/>
        <w:numPr>
          <w:ilvl w:val="0"/>
          <w:numId w:val="13"/>
        </w:numPr>
        <w:kinsoku w:val="0"/>
        <w:overflowPunct w:val="0"/>
        <w:rPr>
          <w:noProof/>
        </w:rPr>
      </w:pPr>
      <w:r w:rsidRPr="003902F7">
        <w:rPr>
          <w:noProof/>
        </w:rPr>
        <w:t>To view the previous Policies list, the user must use the “</w:t>
      </w:r>
      <w:r w:rsidRPr="003902F7">
        <w:rPr>
          <w:b/>
          <w:noProof/>
        </w:rPr>
        <w:t>Previous</w:t>
      </w:r>
      <w:r w:rsidRPr="003902F7">
        <w:rPr>
          <w:noProof/>
        </w:rPr>
        <w:t xml:space="preserve">” feature located on the </w:t>
      </w:r>
      <w:r w:rsidRPr="003902F7">
        <w:rPr>
          <w:b/>
          <w:noProof/>
        </w:rPr>
        <w:t xml:space="preserve">bottom-right corner </w:t>
      </w:r>
      <w:r w:rsidRPr="003902F7">
        <w:rPr>
          <w:noProof/>
        </w:rPr>
        <w:t>below the list.</w:t>
      </w:r>
    </w:p>
    <w:p w:rsidR="008A4B87" w:rsidRPr="003902F7" w:rsidRDefault="008A4B87" w:rsidP="008A4B87">
      <w:pPr>
        <w:pStyle w:val="BodyText"/>
        <w:numPr>
          <w:ilvl w:val="0"/>
          <w:numId w:val="12"/>
        </w:numPr>
        <w:kinsoku w:val="0"/>
        <w:overflowPunct w:val="0"/>
        <w:rPr>
          <w:noProof/>
        </w:rPr>
      </w:pPr>
      <w:r w:rsidRPr="003902F7">
        <w:rPr>
          <w:noProof/>
        </w:rPr>
        <w:t>To view the next Policies list, the user must use the “</w:t>
      </w:r>
      <w:r w:rsidRPr="003902F7">
        <w:rPr>
          <w:b/>
          <w:noProof/>
        </w:rPr>
        <w:t>Next</w:t>
      </w:r>
      <w:r w:rsidRPr="003902F7">
        <w:rPr>
          <w:noProof/>
        </w:rPr>
        <w:t xml:space="preserve">” feature located on the </w:t>
      </w:r>
      <w:r w:rsidRPr="003902F7">
        <w:rPr>
          <w:b/>
          <w:noProof/>
        </w:rPr>
        <w:t xml:space="preserve">bottom-right corner </w:t>
      </w:r>
      <w:r w:rsidRPr="003902F7">
        <w:rPr>
          <w:noProof/>
        </w:rPr>
        <w:t>below the list.</w:t>
      </w:r>
    </w:p>
    <w:p w:rsidR="008A4B87" w:rsidRPr="003902F7" w:rsidRDefault="008A4B87" w:rsidP="008A4B87">
      <w:pPr>
        <w:pStyle w:val="BodyText"/>
        <w:kinsoku w:val="0"/>
        <w:overflowPunct w:val="0"/>
        <w:rPr>
          <w:rFonts w:cs="Liberation Sans"/>
          <w:b/>
          <w:bCs/>
          <w:sz w:val="28"/>
          <w:szCs w:val="28"/>
        </w:rPr>
      </w:pPr>
    </w:p>
    <w:p w:rsidR="00E07502" w:rsidRPr="003902F7" w:rsidRDefault="00BB3563" w:rsidP="00BB3563">
      <w:pPr>
        <w:pStyle w:val="Heading2"/>
        <w:tabs>
          <w:tab w:val="left" w:pos="746"/>
        </w:tabs>
        <w:kinsoku w:val="0"/>
        <w:overflowPunct w:val="0"/>
        <w:ind w:left="0" w:firstLine="0"/>
        <w:rPr>
          <w:rFonts w:ascii="Liberation Serif" w:hAnsi="Liberation Serif"/>
          <w:spacing w:val="-5"/>
        </w:rPr>
      </w:pPr>
      <w:bookmarkStart w:id="39" w:name="_bookmark21"/>
      <w:bookmarkEnd w:id="39"/>
      <w:r w:rsidRPr="003902F7">
        <w:rPr>
          <w:rFonts w:ascii="Liberation Serif" w:hAnsi="Liberation Serif" w:cs="Liberation Serif"/>
          <w:bCs w:val="0"/>
          <w:szCs w:val="22"/>
        </w:rPr>
        <w:t>4</w:t>
      </w:r>
      <w:r w:rsidR="004F5448" w:rsidRPr="003902F7">
        <w:rPr>
          <w:rFonts w:ascii="Liberation Serif" w:hAnsi="Liberation Serif" w:cs="Liberation Serif"/>
          <w:bCs w:val="0"/>
          <w:szCs w:val="22"/>
        </w:rPr>
        <w:t>.3</w:t>
      </w:r>
      <w:r w:rsidR="00FB255B" w:rsidRPr="003902F7">
        <w:rPr>
          <w:rFonts w:ascii="Liberation Serif" w:hAnsi="Liberation Serif"/>
          <w:sz w:val="26"/>
        </w:rPr>
        <w:t xml:space="preserve"> </w:t>
      </w:r>
      <w:bookmarkStart w:id="40" w:name="ClientManagement"/>
      <w:r w:rsidR="00FB255B" w:rsidRPr="003902F7">
        <w:rPr>
          <w:rFonts w:ascii="Liberation Serif" w:hAnsi="Liberation Serif"/>
        </w:rPr>
        <w:t>Client Management</w:t>
      </w:r>
      <w:bookmarkEnd w:id="40"/>
    </w:p>
    <w:p w:rsidR="00B24AE5" w:rsidRPr="003902F7" w:rsidRDefault="00B24AE5" w:rsidP="00B24AE5">
      <w:pPr>
        <w:pStyle w:val="BodyText"/>
        <w:kinsoku w:val="0"/>
        <w:overflowPunct w:val="0"/>
        <w:spacing w:line="244" w:lineRule="auto"/>
        <w:ind w:right="137"/>
        <w:jc w:val="both"/>
        <w:rPr>
          <w:rFonts w:cs="Liberation Sans"/>
          <w:bCs/>
          <w:sz w:val="28"/>
          <w:szCs w:val="28"/>
        </w:rPr>
      </w:pPr>
    </w:p>
    <w:p w:rsidR="00B24AE5" w:rsidRPr="003902F7" w:rsidRDefault="00B24AE5" w:rsidP="00B24AE5">
      <w:pPr>
        <w:pStyle w:val="BodyText"/>
        <w:kinsoku w:val="0"/>
        <w:overflowPunct w:val="0"/>
        <w:rPr>
          <w:rFonts w:cs="Liberation Sans"/>
          <w:bCs/>
          <w:szCs w:val="28"/>
        </w:rPr>
      </w:pPr>
      <w:r w:rsidRPr="003902F7">
        <w:rPr>
          <w:rFonts w:cs="Liberation Sans"/>
          <w:bCs/>
          <w:szCs w:val="28"/>
        </w:rPr>
        <w:t xml:space="preserve">The administrator is the only one who can add </w:t>
      </w:r>
      <w:r w:rsidR="00D06AFF" w:rsidRPr="003902F7">
        <w:rPr>
          <w:rFonts w:cs="Liberation Sans"/>
          <w:bCs/>
          <w:szCs w:val="28"/>
        </w:rPr>
        <w:t>clients</w:t>
      </w:r>
      <w:r w:rsidR="00FE2065" w:rsidRPr="003902F7">
        <w:rPr>
          <w:rFonts w:cs="Liberation Sans"/>
          <w:bCs/>
          <w:szCs w:val="28"/>
        </w:rPr>
        <w:t xml:space="preserve"> on the client list shown on </w:t>
      </w:r>
      <w:r w:rsidR="00FE2065" w:rsidRPr="003902F7">
        <w:rPr>
          <w:rFonts w:cs="Liberation Sans"/>
          <w:b/>
          <w:bCs/>
          <w:szCs w:val="28"/>
        </w:rPr>
        <w:t>Figure 4</w:t>
      </w:r>
      <w:r w:rsidRPr="003902F7">
        <w:rPr>
          <w:rFonts w:cs="Liberation Sans"/>
          <w:bCs/>
          <w:szCs w:val="28"/>
        </w:rPr>
        <w:t>. The staff members can view</w:t>
      </w:r>
      <w:r w:rsidR="00D06AFF" w:rsidRPr="003902F7">
        <w:rPr>
          <w:rFonts w:cs="Liberation Sans"/>
          <w:bCs/>
          <w:szCs w:val="28"/>
        </w:rPr>
        <w:t>, edit, and delete the existing clients.</w:t>
      </w:r>
    </w:p>
    <w:p w:rsidR="00D06AFF" w:rsidRPr="003902F7" w:rsidRDefault="00D06AFF" w:rsidP="00B24AE5">
      <w:pPr>
        <w:pStyle w:val="BodyText"/>
        <w:kinsoku w:val="0"/>
        <w:overflowPunct w:val="0"/>
        <w:spacing w:line="244" w:lineRule="auto"/>
        <w:ind w:right="137"/>
        <w:jc w:val="both"/>
        <w:rPr>
          <w:b/>
        </w:rPr>
      </w:pPr>
    </w:p>
    <w:p w:rsidR="00D06AFF" w:rsidRPr="003902F7" w:rsidRDefault="004F5448" w:rsidP="00B24AE5">
      <w:pPr>
        <w:pStyle w:val="BodyText"/>
        <w:kinsoku w:val="0"/>
        <w:overflowPunct w:val="0"/>
        <w:spacing w:line="244" w:lineRule="auto"/>
        <w:ind w:right="137"/>
        <w:jc w:val="both"/>
        <w:rPr>
          <w:b/>
        </w:rPr>
      </w:pPr>
      <w:r w:rsidRPr="003902F7">
        <w:rPr>
          <w:b/>
        </w:rPr>
        <w:t>4.3.1</w:t>
      </w:r>
      <w:r w:rsidR="00D06AFF" w:rsidRPr="003902F7">
        <w:rPr>
          <w:b/>
        </w:rPr>
        <w:t xml:space="preserve"> Add New Client</w:t>
      </w:r>
    </w:p>
    <w:p w:rsidR="00D06AFF" w:rsidRPr="003902F7" w:rsidRDefault="00D06AFF" w:rsidP="00B24AE5">
      <w:pPr>
        <w:pStyle w:val="BodyText"/>
        <w:kinsoku w:val="0"/>
        <w:overflowPunct w:val="0"/>
        <w:spacing w:line="244" w:lineRule="auto"/>
        <w:ind w:right="137"/>
        <w:jc w:val="both"/>
        <w:rPr>
          <w:b/>
        </w:rPr>
      </w:pPr>
    </w:p>
    <w:p w:rsidR="00D06AFF" w:rsidRPr="003902F7" w:rsidRDefault="00D06AFF" w:rsidP="00B24AE5">
      <w:pPr>
        <w:pStyle w:val="BodyText"/>
        <w:kinsoku w:val="0"/>
        <w:overflowPunct w:val="0"/>
        <w:spacing w:line="244" w:lineRule="auto"/>
        <w:ind w:right="137"/>
        <w:jc w:val="both"/>
        <w:rPr>
          <w:b/>
        </w:rPr>
      </w:pPr>
      <w:r w:rsidRPr="003902F7">
        <w:t>The admin must use the “</w:t>
      </w:r>
      <w:r w:rsidRPr="003902F7">
        <w:rPr>
          <w:b/>
        </w:rPr>
        <w:t>Add New Client</w:t>
      </w:r>
      <w:r w:rsidRPr="003902F7">
        <w:t xml:space="preserve">” feature to add a new client. See </w:t>
      </w:r>
      <w:r w:rsidRPr="003902F7">
        <w:rPr>
          <w:b/>
        </w:rPr>
        <w:t>figure 14a.</w:t>
      </w:r>
    </w:p>
    <w:p w:rsidR="00D06AFF" w:rsidRPr="003902F7" w:rsidRDefault="00D06AFF" w:rsidP="00B24AE5">
      <w:pPr>
        <w:pStyle w:val="BodyText"/>
        <w:kinsoku w:val="0"/>
        <w:overflowPunct w:val="0"/>
        <w:spacing w:line="244" w:lineRule="auto"/>
        <w:ind w:right="137"/>
        <w:jc w:val="both"/>
        <w:rPr>
          <w:b/>
        </w:rPr>
      </w:pPr>
    </w:p>
    <w:p w:rsidR="00D06AFF" w:rsidRPr="003902F7" w:rsidRDefault="00DB3884" w:rsidP="00B24AE5">
      <w:pPr>
        <w:pStyle w:val="BodyText"/>
        <w:kinsoku w:val="0"/>
        <w:overflowPunct w:val="0"/>
        <w:spacing w:line="244" w:lineRule="auto"/>
        <w:ind w:right="137"/>
        <w:jc w:val="both"/>
        <w:rPr>
          <w:b/>
        </w:rPr>
      </w:pPr>
      <w:r w:rsidRPr="003902F7">
        <w:rPr>
          <w:noProof/>
        </w:rPr>
        <w:drawing>
          <wp:inline distT="0" distB="0" distL="0" distR="0">
            <wp:extent cx="1628775" cy="466725"/>
            <wp:effectExtent l="0" t="0" r="0" b="0"/>
            <wp:docPr id="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28775" cy="466725"/>
                    </a:xfrm>
                    <a:prstGeom prst="rect">
                      <a:avLst/>
                    </a:prstGeom>
                    <a:noFill/>
                    <a:ln>
                      <a:noFill/>
                    </a:ln>
                  </pic:spPr>
                </pic:pic>
              </a:graphicData>
            </a:graphic>
          </wp:inline>
        </w:drawing>
      </w:r>
    </w:p>
    <w:p w:rsidR="00D06AFF" w:rsidRPr="003902F7" w:rsidRDefault="00D06AFF" w:rsidP="00B24AE5">
      <w:pPr>
        <w:pStyle w:val="BodyText"/>
        <w:kinsoku w:val="0"/>
        <w:overflowPunct w:val="0"/>
        <w:spacing w:line="244" w:lineRule="auto"/>
        <w:ind w:right="137"/>
        <w:jc w:val="both"/>
      </w:pPr>
      <w:r w:rsidRPr="003902F7">
        <w:rPr>
          <w:b/>
        </w:rPr>
        <w:t xml:space="preserve">  </w:t>
      </w:r>
      <w:r w:rsidRPr="003902F7">
        <w:rPr>
          <w:b/>
          <w:sz w:val="20"/>
        </w:rPr>
        <w:t xml:space="preserve">Figure 14a. </w:t>
      </w:r>
      <w:r w:rsidRPr="003902F7">
        <w:rPr>
          <w:sz w:val="20"/>
        </w:rPr>
        <w:t>Press the “Add New Client” button to add a new client</w:t>
      </w:r>
      <w:r w:rsidRPr="003902F7">
        <w:t>.</w:t>
      </w:r>
    </w:p>
    <w:p w:rsidR="00D06AFF" w:rsidRPr="003902F7" w:rsidRDefault="00D06AFF" w:rsidP="00B24AE5">
      <w:pPr>
        <w:pStyle w:val="BodyText"/>
        <w:kinsoku w:val="0"/>
        <w:overflowPunct w:val="0"/>
        <w:spacing w:line="244" w:lineRule="auto"/>
        <w:ind w:right="137"/>
        <w:jc w:val="both"/>
      </w:pPr>
    </w:p>
    <w:p w:rsidR="00D06AFF" w:rsidRPr="003902F7" w:rsidRDefault="00D06AFF" w:rsidP="00B24AE5">
      <w:pPr>
        <w:pStyle w:val="BodyText"/>
        <w:kinsoku w:val="0"/>
        <w:overflowPunct w:val="0"/>
        <w:spacing w:line="244" w:lineRule="auto"/>
        <w:ind w:right="137"/>
        <w:jc w:val="both"/>
      </w:pPr>
    </w:p>
    <w:p w:rsidR="00D06AFF" w:rsidRPr="003902F7" w:rsidRDefault="00D06AFF" w:rsidP="00B24AE5">
      <w:pPr>
        <w:pStyle w:val="BodyText"/>
        <w:kinsoku w:val="0"/>
        <w:overflowPunct w:val="0"/>
        <w:spacing w:line="244" w:lineRule="auto"/>
        <w:ind w:right="137"/>
        <w:jc w:val="both"/>
      </w:pPr>
    </w:p>
    <w:p w:rsidR="008053FB" w:rsidRPr="003902F7" w:rsidRDefault="008053FB" w:rsidP="00B24AE5">
      <w:pPr>
        <w:pStyle w:val="BodyText"/>
        <w:kinsoku w:val="0"/>
        <w:overflowPunct w:val="0"/>
        <w:spacing w:line="244" w:lineRule="auto"/>
        <w:ind w:right="137"/>
        <w:jc w:val="both"/>
        <w:sectPr w:rsidR="008053FB" w:rsidRPr="003902F7">
          <w:footerReference w:type="default" r:id="rId57"/>
          <w:pgSz w:w="12240" w:h="15840"/>
          <w:pgMar w:top="1200" w:right="1300" w:bottom="1140" w:left="1300" w:header="965" w:footer="955" w:gutter="0"/>
          <w:cols w:space="720"/>
          <w:noEndnote/>
        </w:sectPr>
      </w:pPr>
    </w:p>
    <w:p w:rsidR="00D06AFF" w:rsidRPr="003902F7" w:rsidRDefault="00D06AFF" w:rsidP="00B24AE5">
      <w:pPr>
        <w:pStyle w:val="BodyText"/>
        <w:kinsoku w:val="0"/>
        <w:overflowPunct w:val="0"/>
        <w:spacing w:line="244" w:lineRule="auto"/>
        <w:ind w:right="137"/>
        <w:jc w:val="both"/>
      </w:pPr>
    </w:p>
    <w:p w:rsidR="00D06AFF" w:rsidRPr="003902F7" w:rsidRDefault="00D06AFF" w:rsidP="00B24AE5">
      <w:pPr>
        <w:pStyle w:val="BodyText"/>
        <w:kinsoku w:val="0"/>
        <w:overflowPunct w:val="0"/>
        <w:spacing w:line="244" w:lineRule="auto"/>
        <w:ind w:right="137"/>
        <w:jc w:val="both"/>
      </w:pPr>
      <w:r w:rsidRPr="003902F7">
        <w:t xml:space="preserve">After pressing the button you should see the form on </w:t>
      </w:r>
      <w:r w:rsidRPr="003902F7">
        <w:rPr>
          <w:b/>
        </w:rPr>
        <w:t xml:space="preserve">figure 14b. </w:t>
      </w:r>
      <w:r w:rsidRPr="003902F7">
        <w:t>Enter the client details</w:t>
      </w:r>
      <w:r w:rsidR="00124C92" w:rsidRPr="003902F7">
        <w:t xml:space="preserve"> and press </w:t>
      </w:r>
      <w:r w:rsidR="00124C92" w:rsidRPr="003902F7">
        <w:rPr>
          <w:b/>
        </w:rPr>
        <w:t>Save</w:t>
      </w:r>
      <w:r w:rsidR="00124C92" w:rsidRPr="003902F7">
        <w:t xml:space="preserve"> to save the information or press </w:t>
      </w:r>
      <w:r w:rsidR="00124C92" w:rsidRPr="003902F7">
        <w:rPr>
          <w:b/>
        </w:rPr>
        <w:t xml:space="preserve">Cancel </w:t>
      </w:r>
      <w:r w:rsidR="00124C92" w:rsidRPr="003902F7">
        <w:t xml:space="preserve">to close the form without saving </w:t>
      </w:r>
      <w:r w:rsidR="006D0067" w:rsidRPr="003902F7">
        <w:t>the information. Use the “Browse…”</w:t>
      </w:r>
      <w:r w:rsidR="00124C92" w:rsidRPr="003902F7">
        <w:t xml:space="preserve"> feature to upload the client’s picture.</w:t>
      </w:r>
    </w:p>
    <w:p w:rsidR="00124C92" w:rsidRPr="003902F7" w:rsidRDefault="00124C92" w:rsidP="00B24AE5">
      <w:pPr>
        <w:pStyle w:val="BodyText"/>
        <w:kinsoku w:val="0"/>
        <w:overflowPunct w:val="0"/>
        <w:spacing w:line="244" w:lineRule="auto"/>
        <w:ind w:right="137"/>
        <w:jc w:val="both"/>
      </w:pPr>
    </w:p>
    <w:p w:rsidR="00124C92" w:rsidRPr="003902F7" w:rsidRDefault="00DB3884" w:rsidP="00B24AE5">
      <w:pPr>
        <w:pStyle w:val="BodyText"/>
        <w:kinsoku w:val="0"/>
        <w:overflowPunct w:val="0"/>
        <w:spacing w:line="244" w:lineRule="auto"/>
        <w:ind w:right="137"/>
        <w:jc w:val="both"/>
        <w:rPr>
          <w:noProof/>
        </w:rPr>
      </w:pPr>
      <w:r w:rsidRPr="003902F7">
        <w:rPr>
          <w:noProof/>
        </w:rPr>
        <w:drawing>
          <wp:inline distT="0" distB="0" distL="0" distR="0">
            <wp:extent cx="6124575" cy="2867025"/>
            <wp:effectExtent l="0" t="0" r="0" b="0"/>
            <wp:docPr id="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4575" cy="2867025"/>
                    </a:xfrm>
                    <a:prstGeom prst="rect">
                      <a:avLst/>
                    </a:prstGeom>
                    <a:noFill/>
                    <a:ln>
                      <a:noFill/>
                    </a:ln>
                  </pic:spPr>
                </pic:pic>
              </a:graphicData>
            </a:graphic>
          </wp:inline>
        </w:drawing>
      </w:r>
    </w:p>
    <w:p w:rsidR="00124C92" w:rsidRPr="003902F7" w:rsidRDefault="00124C92" w:rsidP="00B24AE5">
      <w:pPr>
        <w:pStyle w:val="BodyText"/>
        <w:kinsoku w:val="0"/>
        <w:overflowPunct w:val="0"/>
        <w:spacing w:line="244" w:lineRule="auto"/>
        <w:ind w:right="137"/>
        <w:jc w:val="both"/>
      </w:pPr>
    </w:p>
    <w:p w:rsidR="00124C92" w:rsidRPr="003902F7" w:rsidRDefault="00124C92" w:rsidP="00B24AE5">
      <w:pPr>
        <w:pStyle w:val="BodyText"/>
        <w:kinsoku w:val="0"/>
        <w:overflowPunct w:val="0"/>
        <w:spacing w:line="244" w:lineRule="auto"/>
        <w:ind w:right="137"/>
        <w:jc w:val="both"/>
        <w:rPr>
          <w:b/>
          <w:sz w:val="20"/>
        </w:rPr>
      </w:pPr>
      <w:r w:rsidRPr="003902F7">
        <w:rPr>
          <w:b/>
          <w:sz w:val="20"/>
        </w:rPr>
        <w:t xml:space="preserve">Figure 14b. </w:t>
      </w:r>
      <w:r w:rsidRPr="003902F7">
        <w:rPr>
          <w:sz w:val="20"/>
        </w:rPr>
        <w:t xml:space="preserve"> Fill the client details and press </w:t>
      </w:r>
      <w:r w:rsidRPr="003902F7">
        <w:rPr>
          <w:b/>
          <w:sz w:val="20"/>
        </w:rPr>
        <w:t>Save.</w:t>
      </w:r>
    </w:p>
    <w:p w:rsidR="00124C92" w:rsidRPr="003902F7" w:rsidRDefault="00124C92" w:rsidP="00B24AE5">
      <w:pPr>
        <w:pStyle w:val="BodyText"/>
        <w:kinsoku w:val="0"/>
        <w:overflowPunct w:val="0"/>
        <w:spacing w:line="244" w:lineRule="auto"/>
        <w:ind w:right="137"/>
        <w:jc w:val="both"/>
        <w:rPr>
          <w:b/>
        </w:rPr>
      </w:pPr>
    </w:p>
    <w:p w:rsidR="00124C92" w:rsidRPr="003902F7" w:rsidRDefault="004F5448" w:rsidP="00124C92">
      <w:pPr>
        <w:pStyle w:val="BodyText"/>
        <w:kinsoku w:val="0"/>
        <w:overflowPunct w:val="0"/>
        <w:rPr>
          <w:rFonts w:cs="Liberation Sans"/>
          <w:b/>
          <w:bCs/>
          <w:szCs w:val="28"/>
        </w:rPr>
      </w:pPr>
      <w:r w:rsidRPr="003902F7">
        <w:rPr>
          <w:rFonts w:cs="Liberation Sans"/>
          <w:b/>
          <w:bCs/>
          <w:szCs w:val="28"/>
        </w:rPr>
        <w:t>4.3.2</w:t>
      </w:r>
      <w:r w:rsidR="00124C92" w:rsidRPr="003902F7">
        <w:rPr>
          <w:rFonts w:cs="Liberation Sans"/>
          <w:b/>
          <w:bCs/>
          <w:szCs w:val="28"/>
        </w:rPr>
        <w:t xml:space="preserve"> Edit Client Information </w:t>
      </w:r>
    </w:p>
    <w:p w:rsidR="00124C92" w:rsidRPr="003902F7" w:rsidRDefault="00124C92" w:rsidP="00124C92">
      <w:pPr>
        <w:pStyle w:val="BodyText"/>
        <w:kinsoku w:val="0"/>
        <w:overflowPunct w:val="0"/>
        <w:rPr>
          <w:rFonts w:cs="Liberation Sans"/>
          <w:b/>
          <w:bCs/>
          <w:szCs w:val="28"/>
        </w:rPr>
      </w:pPr>
    </w:p>
    <w:p w:rsidR="00124C92" w:rsidRPr="003902F7" w:rsidRDefault="00124C92" w:rsidP="00124C92">
      <w:pPr>
        <w:pStyle w:val="BodyText"/>
        <w:kinsoku w:val="0"/>
        <w:overflowPunct w:val="0"/>
        <w:rPr>
          <w:rFonts w:cs="Liberation Sans"/>
          <w:b/>
          <w:bCs/>
          <w:szCs w:val="28"/>
        </w:rPr>
      </w:pPr>
      <w:r w:rsidRPr="003902F7">
        <w:rPr>
          <w:rFonts w:cs="Liberation Sans"/>
          <w:bCs/>
          <w:szCs w:val="28"/>
        </w:rPr>
        <w:t>To change information on an existing client a user must use the “</w:t>
      </w:r>
      <w:r w:rsidRPr="003902F7">
        <w:rPr>
          <w:rFonts w:cs="Liberation Sans"/>
          <w:b/>
          <w:bCs/>
          <w:szCs w:val="28"/>
        </w:rPr>
        <w:t>Edit</w:t>
      </w:r>
      <w:r w:rsidRPr="003902F7">
        <w:rPr>
          <w:rFonts w:cs="Liberation Sans"/>
          <w:bCs/>
          <w:szCs w:val="28"/>
        </w:rPr>
        <w:t xml:space="preserve">” feature which is found on a drop-down list </w:t>
      </w:r>
      <w:r w:rsidRPr="003902F7">
        <w:rPr>
          <w:rFonts w:cs="Liberation Sans"/>
          <w:b/>
          <w:bCs/>
          <w:szCs w:val="28"/>
        </w:rPr>
        <w:t>(Action)</w:t>
      </w:r>
      <w:r w:rsidRPr="003902F7">
        <w:rPr>
          <w:rFonts w:cs="Liberation Sans"/>
          <w:bCs/>
          <w:szCs w:val="28"/>
        </w:rPr>
        <w:t xml:space="preserve"> located at the right-side of the policy list. See </w:t>
      </w:r>
      <w:r w:rsidRPr="003902F7">
        <w:rPr>
          <w:rFonts w:cs="Liberation Sans"/>
          <w:b/>
          <w:bCs/>
          <w:szCs w:val="28"/>
        </w:rPr>
        <w:t>Figure 12c.</w:t>
      </w:r>
    </w:p>
    <w:p w:rsidR="00124C92" w:rsidRPr="003902F7" w:rsidRDefault="00124C92" w:rsidP="00124C92">
      <w:pPr>
        <w:pStyle w:val="BodyText"/>
        <w:kinsoku w:val="0"/>
        <w:overflowPunct w:val="0"/>
        <w:rPr>
          <w:rFonts w:cs="Liberation Sans"/>
          <w:b/>
          <w:bCs/>
          <w:szCs w:val="28"/>
        </w:rPr>
      </w:pPr>
    </w:p>
    <w:p w:rsidR="00124C92" w:rsidRPr="003902F7" w:rsidRDefault="004F5448" w:rsidP="00124C92">
      <w:pPr>
        <w:pStyle w:val="BodyText"/>
        <w:kinsoku w:val="0"/>
        <w:overflowPunct w:val="0"/>
        <w:rPr>
          <w:rFonts w:cs="Liberation Sans"/>
          <w:b/>
          <w:bCs/>
          <w:szCs w:val="28"/>
        </w:rPr>
      </w:pPr>
      <w:r w:rsidRPr="003902F7">
        <w:rPr>
          <w:rFonts w:cs="Liberation Sans"/>
          <w:b/>
          <w:bCs/>
          <w:szCs w:val="28"/>
        </w:rPr>
        <w:t>4.3.3</w:t>
      </w:r>
      <w:r w:rsidR="00124C92" w:rsidRPr="003902F7">
        <w:rPr>
          <w:rFonts w:cs="Liberation Sans"/>
          <w:b/>
          <w:bCs/>
          <w:szCs w:val="28"/>
        </w:rPr>
        <w:t xml:space="preserve"> View Client Information </w:t>
      </w:r>
    </w:p>
    <w:p w:rsidR="00124C92" w:rsidRPr="003902F7" w:rsidRDefault="00124C92" w:rsidP="00124C92">
      <w:pPr>
        <w:pStyle w:val="BodyText"/>
        <w:kinsoku w:val="0"/>
        <w:overflowPunct w:val="0"/>
        <w:rPr>
          <w:rFonts w:cs="Liberation Sans"/>
          <w:b/>
          <w:bCs/>
          <w:szCs w:val="28"/>
        </w:rPr>
      </w:pPr>
    </w:p>
    <w:p w:rsidR="00124C92" w:rsidRPr="003902F7" w:rsidRDefault="00124C92" w:rsidP="00124C92">
      <w:pPr>
        <w:pStyle w:val="BodyText"/>
        <w:kinsoku w:val="0"/>
        <w:overflowPunct w:val="0"/>
        <w:rPr>
          <w:rFonts w:cs="Liberation Sans"/>
          <w:b/>
          <w:bCs/>
          <w:szCs w:val="28"/>
        </w:rPr>
      </w:pPr>
      <w:r w:rsidRPr="003902F7">
        <w:rPr>
          <w:rFonts w:cs="Liberation Sans"/>
          <w:bCs/>
          <w:szCs w:val="28"/>
        </w:rPr>
        <w:t>To view client information the user must press “</w:t>
      </w:r>
      <w:r w:rsidRPr="003902F7">
        <w:rPr>
          <w:rFonts w:cs="Liberation Sans"/>
          <w:b/>
          <w:bCs/>
          <w:szCs w:val="28"/>
        </w:rPr>
        <w:t>View</w:t>
      </w:r>
      <w:r w:rsidRPr="003902F7">
        <w:rPr>
          <w:rFonts w:cs="Liberation Sans"/>
          <w:bCs/>
          <w:szCs w:val="28"/>
        </w:rPr>
        <w:t xml:space="preserve">” from the drop-down list shown on </w:t>
      </w:r>
      <w:r w:rsidRPr="003902F7">
        <w:rPr>
          <w:rFonts w:cs="Liberation Sans"/>
          <w:b/>
          <w:bCs/>
          <w:szCs w:val="28"/>
        </w:rPr>
        <w:t>figure 12c.</w:t>
      </w:r>
    </w:p>
    <w:p w:rsidR="00124C92" w:rsidRPr="003902F7" w:rsidRDefault="00124C92" w:rsidP="00124C92">
      <w:pPr>
        <w:pStyle w:val="BodyText"/>
        <w:kinsoku w:val="0"/>
        <w:overflowPunct w:val="0"/>
        <w:rPr>
          <w:rFonts w:cs="Liberation Sans"/>
          <w:bCs/>
          <w:szCs w:val="28"/>
        </w:rPr>
      </w:pPr>
    </w:p>
    <w:p w:rsidR="00124C92" w:rsidRPr="003902F7" w:rsidRDefault="004F5448" w:rsidP="00124C92">
      <w:pPr>
        <w:pStyle w:val="BodyText"/>
        <w:kinsoku w:val="0"/>
        <w:overflowPunct w:val="0"/>
        <w:rPr>
          <w:rFonts w:cs="Liberation Sans"/>
          <w:b/>
          <w:bCs/>
          <w:szCs w:val="28"/>
        </w:rPr>
      </w:pPr>
      <w:r w:rsidRPr="003902F7">
        <w:rPr>
          <w:rFonts w:cs="Liberation Sans"/>
          <w:b/>
          <w:bCs/>
          <w:szCs w:val="28"/>
        </w:rPr>
        <w:t>4.3.4</w:t>
      </w:r>
      <w:r w:rsidR="00124C92" w:rsidRPr="003902F7">
        <w:rPr>
          <w:rFonts w:cs="Liberation Sans"/>
          <w:b/>
          <w:bCs/>
          <w:szCs w:val="28"/>
        </w:rPr>
        <w:t xml:space="preserve"> Delete Client Information </w:t>
      </w:r>
    </w:p>
    <w:p w:rsidR="00124C92" w:rsidRPr="003902F7" w:rsidRDefault="00124C92" w:rsidP="00124C92">
      <w:pPr>
        <w:pStyle w:val="BodyText"/>
        <w:kinsoku w:val="0"/>
        <w:overflowPunct w:val="0"/>
        <w:rPr>
          <w:rFonts w:cs="Liberation Sans"/>
          <w:bCs/>
          <w:szCs w:val="28"/>
        </w:rPr>
      </w:pPr>
    </w:p>
    <w:p w:rsidR="00124C92" w:rsidRPr="003902F7" w:rsidRDefault="00124C92" w:rsidP="00124C92">
      <w:pPr>
        <w:pStyle w:val="BodyText"/>
        <w:kinsoku w:val="0"/>
        <w:overflowPunct w:val="0"/>
        <w:rPr>
          <w:rFonts w:cs="Liberation Sans"/>
          <w:b/>
          <w:bCs/>
          <w:szCs w:val="28"/>
        </w:rPr>
      </w:pPr>
      <w:r w:rsidRPr="003902F7">
        <w:rPr>
          <w:rFonts w:cs="Liberation Sans"/>
          <w:bCs/>
          <w:szCs w:val="28"/>
        </w:rPr>
        <w:t>To delete a client from the list the user must press “</w:t>
      </w:r>
      <w:r w:rsidRPr="003902F7">
        <w:rPr>
          <w:rFonts w:cs="Liberation Sans"/>
          <w:b/>
          <w:bCs/>
          <w:szCs w:val="28"/>
        </w:rPr>
        <w:t xml:space="preserve">Delete” </w:t>
      </w:r>
      <w:r w:rsidRPr="003902F7">
        <w:rPr>
          <w:rFonts w:cs="Liberation Sans"/>
          <w:bCs/>
          <w:szCs w:val="28"/>
        </w:rPr>
        <w:t xml:space="preserve">from the drop-down list shown on </w:t>
      </w:r>
      <w:r w:rsidRPr="003902F7">
        <w:rPr>
          <w:rFonts w:cs="Liberation Sans"/>
          <w:b/>
          <w:bCs/>
          <w:szCs w:val="28"/>
        </w:rPr>
        <w:t>figure 12c.</w:t>
      </w:r>
    </w:p>
    <w:p w:rsidR="00124C92" w:rsidRPr="003902F7" w:rsidRDefault="00124C92" w:rsidP="00124C92">
      <w:pPr>
        <w:pStyle w:val="BodyText"/>
        <w:kinsoku w:val="0"/>
        <w:overflowPunct w:val="0"/>
        <w:rPr>
          <w:rFonts w:cs="Liberation Sans"/>
          <w:b/>
          <w:bCs/>
          <w:szCs w:val="28"/>
        </w:rPr>
      </w:pPr>
    </w:p>
    <w:p w:rsidR="00124C92" w:rsidRPr="003902F7" w:rsidRDefault="004F5448" w:rsidP="00124C92">
      <w:pPr>
        <w:pStyle w:val="BodyText"/>
        <w:kinsoku w:val="0"/>
        <w:overflowPunct w:val="0"/>
        <w:rPr>
          <w:rFonts w:cs="Liberation Sans"/>
          <w:b/>
          <w:bCs/>
          <w:szCs w:val="28"/>
        </w:rPr>
      </w:pPr>
      <w:r w:rsidRPr="003902F7">
        <w:rPr>
          <w:rFonts w:cs="Liberation Sans"/>
          <w:b/>
          <w:bCs/>
          <w:szCs w:val="28"/>
        </w:rPr>
        <w:t>4.3.5</w:t>
      </w:r>
      <w:r w:rsidR="00124C92" w:rsidRPr="003902F7">
        <w:rPr>
          <w:rFonts w:cs="Liberation Sans"/>
          <w:b/>
          <w:bCs/>
          <w:szCs w:val="28"/>
        </w:rPr>
        <w:t xml:space="preserve"> Search Client </w:t>
      </w:r>
    </w:p>
    <w:p w:rsidR="00124C92" w:rsidRPr="003902F7" w:rsidRDefault="00124C92" w:rsidP="00124C92">
      <w:pPr>
        <w:pStyle w:val="BodyText"/>
        <w:kinsoku w:val="0"/>
        <w:overflowPunct w:val="0"/>
        <w:rPr>
          <w:rFonts w:cs="Liberation Sans"/>
          <w:b/>
          <w:bCs/>
          <w:szCs w:val="28"/>
        </w:rPr>
      </w:pPr>
    </w:p>
    <w:p w:rsidR="00124C92" w:rsidRPr="003902F7" w:rsidRDefault="00124C92" w:rsidP="00124C92">
      <w:pPr>
        <w:pStyle w:val="BodyText"/>
        <w:kinsoku w:val="0"/>
        <w:overflowPunct w:val="0"/>
        <w:rPr>
          <w:rFonts w:cs="Liberation Sans"/>
          <w:b/>
          <w:bCs/>
          <w:szCs w:val="28"/>
        </w:rPr>
      </w:pPr>
      <w:r w:rsidRPr="003902F7">
        <w:rPr>
          <w:rFonts w:cs="Liberation Sans"/>
          <w:bCs/>
          <w:szCs w:val="28"/>
        </w:rPr>
        <w:t>To search for a client on the list the user must use the “</w:t>
      </w:r>
      <w:r w:rsidRPr="003902F7">
        <w:rPr>
          <w:rFonts w:cs="Liberation Sans"/>
          <w:b/>
          <w:bCs/>
          <w:szCs w:val="28"/>
        </w:rPr>
        <w:t>Search</w:t>
      </w:r>
      <w:r w:rsidRPr="003902F7">
        <w:rPr>
          <w:rFonts w:cs="Liberation Sans"/>
          <w:bCs/>
          <w:szCs w:val="28"/>
        </w:rPr>
        <w:t xml:space="preserve">” feature located at the </w:t>
      </w:r>
      <w:r w:rsidRPr="003902F7">
        <w:rPr>
          <w:rFonts w:cs="Liberation Sans"/>
          <w:b/>
          <w:bCs/>
          <w:szCs w:val="28"/>
        </w:rPr>
        <w:t xml:space="preserve">top-right corner </w:t>
      </w:r>
      <w:r w:rsidRPr="003902F7">
        <w:rPr>
          <w:rFonts w:cs="Liberation Sans"/>
          <w:bCs/>
          <w:szCs w:val="28"/>
        </w:rPr>
        <w:t xml:space="preserve">above the list. See </w:t>
      </w:r>
      <w:r w:rsidRPr="003902F7">
        <w:rPr>
          <w:rFonts w:cs="Liberation Sans"/>
          <w:b/>
          <w:bCs/>
          <w:szCs w:val="28"/>
        </w:rPr>
        <w:t>Figure 14c.</w:t>
      </w:r>
    </w:p>
    <w:p w:rsidR="00124C92" w:rsidRPr="003902F7" w:rsidRDefault="00124C92" w:rsidP="00B24AE5">
      <w:pPr>
        <w:pStyle w:val="BodyText"/>
        <w:kinsoku w:val="0"/>
        <w:overflowPunct w:val="0"/>
        <w:spacing w:line="244" w:lineRule="auto"/>
        <w:ind w:right="137"/>
        <w:jc w:val="both"/>
      </w:pPr>
    </w:p>
    <w:p w:rsidR="00124C92" w:rsidRPr="003902F7" w:rsidRDefault="00DB3884" w:rsidP="00B24AE5">
      <w:pPr>
        <w:pStyle w:val="BodyText"/>
        <w:kinsoku w:val="0"/>
        <w:overflowPunct w:val="0"/>
        <w:spacing w:line="244" w:lineRule="auto"/>
        <w:ind w:right="137"/>
        <w:jc w:val="both"/>
        <w:rPr>
          <w:noProof/>
        </w:rPr>
      </w:pPr>
      <w:r w:rsidRPr="003902F7">
        <w:rPr>
          <w:noProof/>
        </w:rPr>
        <w:drawing>
          <wp:inline distT="0" distB="0" distL="0" distR="0">
            <wp:extent cx="2390775" cy="638175"/>
            <wp:effectExtent l="0" t="0" r="0" b="0"/>
            <wp:docPr id="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90775" cy="638175"/>
                    </a:xfrm>
                    <a:prstGeom prst="rect">
                      <a:avLst/>
                    </a:prstGeom>
                    <a:noFill/>
                    <a:ln>
                      <a:noFill/>
                    </a:ln>
                  </pic:spPr>
                </pic:pic>
              </a:graphicData>
            </a:graphic>
          </wp:inline>
        </w:drawing>
      </w:r>
    </w:p>
    <w:p w:rsidR="00124C92" w:rsidRPr="003902F7" w:rsidRDefault="00124C92" w:rsidP="00B24AE5">
      <w:pPr>
        <w:pStyle w:val="BodyText"/>
        <w:kinsoku w:val="0"/>
        <w:overflowPunct w:val="0"/>
        <w:spacing w:line="244" w:lineRule="auto"/>
        <w:ind w:right="137"/>
        <w:jc w:val="both"/>
        <w:rPr>
          <w:noProof/>
        </w:rPr>
      </w:pPr>
    </w:p>
    <w:p w:rsidR="00124C92" w:rsidRPr="003902F7" w:rsidRDefault="00124C92" w:rsidP="00B24AE5">
      <w:pPr>
        <w:pStyle w:val="BodyText"/>
        <w:kinsoku w:val="0"/>
        <w:overflowPunct w:val="0"/>
        <w:spacing w:line="244" w:lineRule="auto"/>
        <w:ind w:right="137"/>
        <w:jc w:val="both"/>
        <w:rPr>
          <w:noProof/>
        </w:rPr>
      </w:pPr>
      <w:r w:rsidRPr="003902F7">
        <w:rPr>
          <w:b/>
          <w:noProof/>
        </w:rPr>
        <w:t>Figure 14</w:t>
      </w:r>
      <w:r w:rsidR="004F5448" w:rsidRPr="003902F7">
        <w:rPr>
          <w:b/>
          <w:noProof/>
        </w:rPr>
        <w:t xml:space="preserve">c. </w:t>
      </w:r>
      <w:r w:rsidR="004F5448" w:rsidRPr="003902F7">
        <w:rPr>
          <w:noProof/>
        </w:rPr>
        <w:t>Enter a client code, name, or date created to search for a client.</w:t>
      </w:r>
    </w:p>
    <w:p w:rsidR="004C0238" w:rsidRPr="003902F7" w:rsidRDefault="004C0238" w:rsidP="00B24AE5">
      <w:pPr>
        <w:pStyle w:val="BodyText"/>
        <w:kinsoku w:val="0"/>
        <w:overflowPunct w:val="0"/>
        <w:spacing w:line="244" w:lineRule="auto"/>
        <w:ind w:right="137"/>
        <w:jc w:val="both"/>
        <w:rPr>
          <w:noProof/>
        </w:rPr>
        <w:sectPr w:rsidR="004C0238" w:rsidRPr="003902F7">
          <w:footerReference w:type="default" r:id="rId60"/>
          <w:pgSz w:w="12240" w:h="15840"/>
          <w:pgMar w:top="1200" w:right="1300" w:bottom="1140" w:left="1300" w:header="965" w:footer="955" w:gutter="0"/>
          <w:cols w:space="720"/>
          <w:noEndnote/>
        </w:sectPr>
      </w:pPr>
    </w:p>
    <w:p w:rsidR="004F5448" w:rsidRPr="003902F7" w:rsidRDefault="004F5448" w:rsidP="00B24AE5">
      <w:pPr>
        <w:pStyle w:val="BodyText"/>
        <w:kinsoku w:val="0"/>
        <w:overflowPunct w:val="0"/>
        <w:spacing w:line="244" w:lineRule="auto"/>
        <w:ind w:right="137"/>
        <w:jc w:val="both"/>
        <w:rPr>
          <w:noProof/>
        </w:rPr>
      </w:pPr>
    </w:p>
    <w:p w:rsidR="004F5448" w:rsidRPr="003902F7" w:rsidRDefault="004F5448" w:rsidP="00B24AE5">
      <w:pPr>
        <w:pStyle w:val="BodyText"/>
        <w:kinsoku w:val="0"/>
        <w:overflowPunct w:val="0"/>
        <w:spacing w:line="244" w:lineRule="auto"/>
        <w:ind w:right="137"/>
        <w:jc w:val="both"/>
      </w:pPr>
    </w:p>
    <w:p w:rsidR="004F5448" w:rsidRPr="003902F7" w:rsidRDefault="004F5448" w:rsidP="004F5448">
      <w:pPr>
        <w:pStyle w:val="BodyText"/>
        <w:kinsoku w:val="0"/>
        <w:overflowPunct w:val="0"/>
        <w:rPr>
          <w:noProof/>
        </w:rPr>
      </w:pPr>
      <w:r w:rsidRPr="003902F7">
        <w:rPr>
          <w:b/>
          <w:noProof/>
        </w:rPr>
        <w:t>4.3.6</w:t>
      </w:r>
      <w:r w:rsidRPr="003902F7">
        <w:rPr>
          <w:noProof/>
        </w:rPr>
        <w:t xml:space="preserve"> </w:t>
      </w:r>
      <w:r w:rsidRPr="003902F7">
        <w:rPr>
          <w:b/>
          <w:noProof/>
        </w:rPr>
        <w:t>Previous/Next Clients List</w:t>
      </w:r>
    </w:p>
    <w:p w:rsidR="004F5448" w:rsidRPr="003902F7" w:rsidRDefault="004F5448" w:rsidP="004F5448">
      <w:pPr>
        <w:pStyle w:val="BodyText"/>
        <w:kinsoku w:val="0"/>
        <w:overflowPunct w:val="0"/>
        <w:rPr>
          <w:noProof/>
        </w:rPr>
      </w:pPr>
    </w:p>
    <w:p w:rsidR="004F5448" w:rsidRPr="003902F7" w:rsidRDefault="004F5448" w:rsidP="004F5448">
      <w:pPr>
        <w:pStyle w:val="BodyText"/>
        <w:numPr>
          <w:ilvl w:val="0"/>
          <w:numId w:val="13"/>
        </w:numPr>
        <w:kinsoku w:val="0"/>
        <w:overflowPunct w:val="0"/>
        <w:rPr>
          <w:noProof/>
        </w:rPr>
      </w:pPr>
      <w:r w:rsidRPr="003902F7">
        <w:rPr>
          <w:noProof/>
        </w:rPr>
        <w:t>To view the previous Clients list, the user must use the “</w:t>
      </w:r>
      <w:r w:rsidRPr="003902F7">
        <w:rPr>
          <w:b/>
          <w:noProof/>
        </w:rPr>
        <w:t>Previous</w:t>
      </w:r>
      <w:r w:rsidRPr="003902F7">
        <w:rPr>
          <w:noProof/>
        </w:rPr>
        <w:t xml:space="preserve">” feature located on the </w:t>
      </w:r>
      <w:r w:rsidRPr="003902F7">
        <w:rPr>
          <w:b/>
          <w:noProof/>
        </w:rPr>
        <w:t xml:space="preserve">bottom-right corner </w:t>
      </w:r>
      <w:r w:rsidRPr="003902F7">
        <w:rPr>
          <w:noProof/>
        </w:rPr>
        <w:t>below the list.</w:t>
      </w:r>
    </w:p>
    <w:p w:rsidR="004F5448" w:rsidRPr="003902F7" w:rsidRDefault="004F5448" w:rsidP="004F5448">
      <w:pPr>
        <w:pStyle w:val="BodyText"/>
        <w:numPr>
          <w:ilvl w:val="0"/>
          <w:numId w:val="12"/>
        </w:numPr>
        <w:kinsoku w:val="0"/>
        <w:overflowPunct w:val="0"/>
        <w:rPr>
          <w:noProof/>
        </w:rPr>
      </w:pPr>
      <w:r w:rsidRPr="003902F7">
        <w:rPr>
          <w:noProof/>
        </w:rPr>
        <w:t>To view the next Clients list, the user must use the “</w:t>
      </w:r>
      <w:r w:rsidRPr="003902F7">
        <w:rPr>
          <w:b/>
          <w:noProof/>
        </w:rPr>
        <w:t>Next</w:t>
      </w:r>
      <w:r w:rsidRPr="003902F7">
        <w:rPr>
          <w:noProof/>
        </w:rPr>
        <w:t xml:space="preserve">” feature located on the </w:t>
      </w:r>
      <w:r w:rsidRPr="003902F7">
        <w:rPr>
          <w:b/>
          <w:noProof/>
        </w:rPr>
        <w:t xml:space="preserve">bottom-right corner </w:t>
      </w:r>
      <w:r w:rsidRPr="003902F7">
        <w:rPr>
          <w:noProof/>
        </w:rPr>
        <w:t>below the list.</w:t>
      </w:r>
    </w:p>
    <w:p w:rsidR="00717293" w:rsidRPr="003902F7" w:rsidRDefault="00717293" w:rsidP="00717293">
      <w:pPr>
        <w:pStyle w:val="BodyText"/>
        <w:kinsoku w:val="0"/>
        <w:overflowPunct w:val="0"/>
        <w:ind w:left="720"/>
        <w:rPr>
          <w:noProof/>
        </w:rPr>
      </w:pPr>
    </w:p>
    <w:p w:rsidR="00E07502" w:rsidRPr="003902F7" w:rsidRDefault="004F5448" w:rsidP="004F5448">
      <w:pPr>
        <w:pStyle w:val="Heading2"/>
        <w:tabs>
          <w:tab w:val="left" w:pos="746"/>
        </w:tabs>
        <w:kinsoku w:val="0"/>
        <w:overflowPunct w:val="0"/>
        <w:spacing w:before="92"/>
        <w:ind w:left="0" w:firstLine="0"/>
        <w:rPr>
          <w:rFonts w:ascii="Liberation Serif" w:hAnsi="Liberation Serif"/>
          <w:spacing w:val="-5"/>
        </w:rPr>
      </w:pPr>
      <w:bookmarkStart w:id="41" w:name="_bookmark22"/>
      <w:bookmarkEnd w:id="41"/>
      <w:r w:rsidRPr="003902F7">
        <w:rPr>
          <w:rFonts w:ascii="Liberation Serif" w:hAnsi="Liberation Serif" w:cs="Liberation Serif"/>
          <w:bCs w:val="0"/>
          <w:szCs w:val="22"/>
        </w:rPr>
        <w:t>4.</w:t>
      </w:r>
      <w:r w:rsidR="00717293" w:rsidRPr="003902F7">
        <w:rPr>
          <w:rFonts w:ascii="Liberation Serif" w:hAnsi="Liberation Serif" w:cs="Liberation Serif"/>
          <w:bCs w:val="0"/>
          <w:szCs w:val="22"/>
        </w:rPr>
        <w:t>4</w:t>
      </w:r>
      <w:r w:rsidR="00FB255B" w:rsidRPr="003902F7">
        <w:rPr>
          <w:rFonts w:ascii="Liberation Serif" w:hAnsi="Liberation Serif"/>
          <w:sz w:val="26"/>
        </w:rPr>
        <w:t xml:space="preserve">   </w:t>
      </w:r>
      <w:bookmarkStart w:id="42" w:name="VehicleInsuranceManagement"/>
      <w:r w:rsidR="00FB255B" w:rsidRPr="003902F7">
        <w:rPr>
          <w:rFonts w:ascii="Liberation Serif" w:hAnsi="Liberation Serif"/>
        </w:rPr>
        <w:t>Vehicle Insurance Management</w:t>
      </w:r>
      <w:bookmarkEnd w:id="42"/>
    </w:p>
    <w:p w:rsidR="00E07502" w:rsidRPr="003902F7" w:rsidRDefault="00E07502">
      <w:pPr>
        <w:pStyle w:val="BodyText"/>
        <w:kinsoku w:val="0"/>
        <w:overflowPunct w:val="0"/>
        <w:rPr>
          <w:rFonts w:cs="Liberation Sans"/>
          <w:b/>
          <w:bCs/>
          <w:sz w:val="28"/>
          <w:szCs w:val="28"/>
        </w:rPr>
      </w:pPr>
    </w:p>
    <w:p w:rsidR="008D31E0" w:rsidRPr="003902F7" w:rsidRDefault="008D31E0" w:rsidP="008D31E0">
      <w:pPr>
        <w:pStyle w:val="BodyText"/>
        <w:kinsoku w:val="0"/>
        <w:overflowPunct w:val="0"/>
        <w:rPr>
          <w:rFonts w:cs="Liberation Sans"/>
          <w:bCs/>
          <w:szCs w:val="28"/>
        </w:rPr>
      </w:pPr>
      <w:r w:rsidRPr="003902F7">
        <w:rPr>
          <w:rFonts w:cs="Liberation Sans"/>
          <w:bCs/>
          <w:szCs w:val="28"/>
        </w:rPr>
        <w:t>The administrator is the only one who can add vehicle insurance</w:t>
      </w:r>
      <w:r w:rsidR="00081BEC" w:rsidRPr="003902F7">
        <w:rPr>
          <w:rFonts w:cs="Liberation Sans"/>
          <w:bCs/>
          <w:szCs w:val="28"/>
        </w:rPr>
        <w:t>s</w:t>
      </w:r>
      <w:r w:rsidR="00FE2065" w:rsidRPr="003902F7">
        <w:rPr>
          <w:rFonts w:cs="Liberation Sans"/>
          <w:bCs/>
          <w:szCs w:val="28"/>
        </w:rPr>
        <w:t xml:space="preserve"> on the insurance list shown on </w:t>
      </w:r>
      <w:r w:rsidR="00FE2065" w:rsidRPr="003902F7">
        <w:rPr>
          <w:rFonts w:cs="Liberation Sans"/>
          <w:b/>
          <w:bCs/>
          <w:szCs w:val="28"/>
        </w:rPr>
        <w:t>Figure 5</w:t>
      </w:r>
      <w:r w:rsidRPr="003902F7">
        <w:rPr>
          <w:rFonts w:cs="Liberation Sans"/>
          <w:bCs/>
          <w:szCs w:val="28"/>
        </w:rPr>
        <w:t>. The staff members can view, edit, and delete the existing information.</w:t>
      </w:r>
    </w:p>
    <w:p w:rsidR="008D31E0" w:rsidRPr="003902F7" w:rsidRDefault="008D31E0" w:rsidP="00FC03CC">
      <w:pPr>
        <w:pStyle w:val="BodyText"/>
        <w:kinsoku w:val="0"/>
        <w:overflowPunct w:val="0"/>
        <w:spacing w:before="1" w:line="244" w:lineRule="auto"/>
        <w:ind w:right="134"/>
        <w:jc w:val="both"/>
        <w:rPr>
          <w:spacing w:val="-2"/>
        </w:rPr>
      </w:pPr>
    </w:p>
    <w:p w:rsidR="008D31E0" w:rsidRPr="003902F7" w:rsidRDefault="008D31E0" w:rsidP="00FC03CC">
      <w:pPr>
        <w:pStyle w:val="BodyText"/>
        <w:kinsoku w:val="0"/>
        <w:overflowPunct w:val="0"/>
        <w:spacing w:before="1" w:line="244" w:lineRule="auto"/>
        <w:ind w:right="134"/>
        <w:jc w:val="both"/>
        <w:rPr>
          <w:b/>
          <w:spacing w:val="-2"/>
        </w:rPr>
      </w:pPr>
      <w:r w:rsidRPr="003902F7">
        <w:rPr>
          <w:b/>
          <w:spacing w:val="-2"/>
        </w:rPr>
        <w:t>4.4.1 Add New Insurance</w:t>
      </w:r>
    </w:p>
    <w:p w:rsidR="008D31E0" w:rsidRPr="003902F7" w:rsidRDefault="008D31E0" w:rsidP="00FC03CC">
      <w:pPr>
        <w:pStyle w:val="BodyText"/>
        <w:kinsoku w:val="0"/>
        <w:overflowPunct w:val="0"/>
        <w:spacing w:before="1" w:line="244" w:lineRule="auto"/>
        <w:ind w:right="134"/>
        <w:jc w:val="both"/>
        <w:rPr>
          <w:b/>
          <w:spacing w:val="-2"/>
        </w:rPr>
      </w:pPr>
    </w:p>
    <w:p w:rsidR="008D31E0" w:rsidRPr="003902F7" w:rsidRDefault="008D31E0" w:rsidP="00FC03CC">
      <w:pPr>
        <w:pStyle w:val="BodyText"/>
        <w:kinsoku w:val="0"/>
        <w:overflowPunct w:val="0"/>
        <w:spacing w:before="1" w:line="244" w:lineRule="auto"/>
        <w:ind w:right="134"/>
        <w:jc w:val="both"/>
        <w:rPr>
          <w:b/>
          <w:spacing w:val="-2"/>
        </w:rPr>
      </w:pPr>
      <w:r w:rsidRPr="003902F7">
        <w:rPr>
          <w:spacing w:val="-2"/>
        </w:rPr>
        <w:t>The admin must use the “</w:t>
      </w:r>
      <w:r w:rsidRPr="003902F7">
        <w:rPr>
          <w:b/>
          <w:spacing w:val="-2"/>
        </w:rPr>
        <w:t>Add New Category</w:t>
      </w:r>
      <w:r w:rsidRPr="003902F7">
        <w:rPr>
          <w:spacing w:val="-2"/>
        </w:rPr>
        <w:t xml:space="preserve">” feature to add a new category on the system. See illustration on </w:t>
      </w:r>
      <w:r w:rsidRPr="003902F7">
        <w:rPr>
          <w:b/>
          <w:spacing w:val="-2"/>
        </w:rPr>
        <w:t>figure 15a.</w:t>
      </w:r>
    </w:p>
    <w:p w:rsidR="008D31E0" w:rsidRPr="003902F7" w:rsidRDefault="008D31E0" w:rsidP="00FC03CC">
      <w:pPr>
        <w:pStyle w:val="BodyText"/>
        <w:kinsoku w:val="0"/>
        <w:overflowPunct w:val="0"/>
        <w:spacing w:before="1" w:line="244" w:lineRule="auto"/>
        <w:ind w:right="134"/>
        <w:jc w:val="both"/>
        <w:rPr>
          <w:b/>
          <w:spacing w:val="-2"/>
        </w:rPr>
      </w:pPr>
    </w:p>
    <w:p w:rsidR="008D31E0" w:rsidRPr="003902F7" w:rsidRDefault="00DB3884" w:rsidP="00FC03CC">
      <w:pPr>
        <w:pStyle w:val="BodyText"/>
        <w:kinsoku w:val="0"/>
        <w:overflowPunct w:val="0"/>
        <w:spacing w:before="1" w:line="244" w:lineRule="auto"/>
        <w:ind w:right="134"/>
        <w:jc w:val="both"/>
        <w:rPr>
          <w:noProof/>
        </w:rPr>
      </w:pPr>
      <w:r w:rsidRPr="003902F7">
        <w:rPr>
          <w:noProof/>
        </w:rPr>
        <w:drawing>
          <wp:inline distT="0" distB="0" distL="0" distR="0">
            <wp:extent cx="1714500" cy="561975"/>
            <wp:effectExtent l="0" t="0" r="0" b="0"/>
            <wp:docPr id="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4500" cy="561975"/>
                    </a:xfrm>
                    <a:prstGeom prst="rect">
                      <a:avLst/>
                    </a:prstGeom>
                    <a:noFill/>
                    <a:ln>
                      <a:noFill/>
                    </a:ln>
                  </pic:spPr>
                </pic:pic>
              </a:graphicData>
            </a:graphic>
          </wp:inline>
        </w:drawing>
      </w:r>
      <w:r w:rsidR="006D0067" w:rsidRPr="003902F7">
        <w:rPr>
          <w:noProof/>
        </w:rPr>
        <w:t xml:space="preserve">    </w:t>
      </w:r>
    </w:p>
    <w:p w:rsidR="006D0067" w:rsidRPr="003902F7" w:rsidRDefault="006D0067" w:rsidP="00FC03CC">
      <w:pPr>
        <w:pStyle w:val="BodyText"/>
        <w:kinsoku w:val="0"/>
        <w:overflowPunct w:val="0"/>
        <w:spacing w:before="1" w:line="244" w:lineRule="auto"/>
        <w:ind w:right="134"/>
        <w:jc w:val="both"/>
        <w:rPr>
          <w:noProof/>
        </w:rPr>
      </w:pPr>
    </w:p>
    <w:p w:rsidR="006D0067" w:rsidRPr="003902F7" w:rsidRDefault="006D0067" w:rsidP="00FC03CC">
      <w:pPr>
        <w:pStyle w:val="BodyText"/>
        <w:kinsoku w:val="0"/>
        <w:overflowPunct w:val="0"/>
        <w:spacing w:before="1" w:line="244" w:lineRule="auto"/>
        <w:ind w:right="134"/>
        <w:jc w:val="both"/>
        <w:rPr>
          <w:noProof/>
          <w:sz w:val="20"/>
        </w:rPr>
      </w:pPr>
      <w:r w:rsidRPr="003902F7">
        <w:rPr>
          <w:b/>
          <w:noProof/>
          <w:sz w:val="20"/>
        </w:rPr>
        <w:t xml:space="preserve">Figure 15a. </w:t>
      </w:r>
      <w:r w:rsidRPr="003902F7">
        <w:rPr>
          <w:noProof/>
          <w:sz w:val="20"/>
        </w:rPr>
        <w:t>Press the “Add New Insurance” button to add a new vehicle insurance.</w:t>
      </w:r>
    </w:p>
    <w:p w:rsidR="006D0067" w:rsidRPr="003902F7" w:rsidRDefault="006D0067" w:rsidP="00FC03CC">
      <w:pPr>
        <w:pStyle w:val="BodyText"/>
        <w:kinsoku w:val="0"/>
        <w:overflowPunct w:val="0"/>
        <w:spacing w:before="1" w:line="244" w:lineRule="auto"/>
        <w:ind w:right="134"/>
        <w:jc w:val="both"/>
        <w:rPr>
          <w:noProof/>
          <w:sz w:val="20"/>
        </w:rPr>
      </w:pPr>
    </w:p>
    <w:p w:rsidR="006D0067" w:rsidRPr="003902F7" w:rsidRDefault="006D0067" w:rsidP="006D0067">
      <w:pPr>
        <w:pStyle w:val="BodyText"/>
        <w:kinsoku w:val="0"/>
        <w:overflowPunct w:val="0"/>
        <w:spacing w:line="244" w:lineRule="auto"/>
        <w:ind w:right="137"/>
        <w:jc w:val="both"/>
      </w:pPr>
      <w:r w:rsidRPr="003902F7">
        <w:t xml:space="preserve">After pressing the button you should see the form on </w:t>
      </w:r>
      <w:r w:rsidRPr="003902F7">
        <w:rPr>
          <w:b/>
        </w:rPr>
        <w:t xml:space="preserve">figure 15b. </w:t>
      </w:r>
      <w:r w:rsidRPr="003902F7">
        <w:t xml:space="preserve">Enter the vehicle insurance details and press </w:t>
      </w:r>
      <w:r w:rsidRPr="003902F7">
        <w:rPr>
          <w:b/>
        </w:rPr>
        <w:t>Save</w:t>
      </w:r>
      <w:r w:rsidRPr="003902F7">
        <w:t xml:space="preserve"> to save the information or press </w:t>
      </w:r>
      <w:r w:rsidRPr="003902F7">
        <w:rPr>
          <w:b/>
        </w:rPr>
        <w:t xml:space="preserve">Cancel </w:t>
      </w:r>
      <w:r w:rsidRPr="003902F7">
        <w:t xml:space="preserve">to close the form without saving the information. </w:t>
      </w:r>
    </w:p>
    <w:p w:rsidR="006D0067" w:rsidRPr="003902F7" w:rsidRDefault="006D0067" w:rsidP="00FC03CC">
      <w:pPr>
        <w:pStyle w:val="BodyText"/>
        <w:kinsoku w:val="0"/>
        <w:overflowPunct w:val="0"/>
        <w:spacing w:before="1" w:line="244" w:lineRule="auto"/>
        <w:ind w:right="134"/>
        <w:jc w:val="both"/>
        <w:rPr>
          <w:spacing w:val="-2"/>
          <w:sz w:val="20"/>
        </w:rPr>
      </w:pPr>
    </w:p>
    <w:p w:rsidR="004C0238" w:rsidRPr="003902F7" w:rsidRDefault="004C0238" w:rsidP="00FC03CC">
      <w:pPr>
        <w:pStyle w:val="BodyText"/>
        <w:kinsoku w:val="0"/>
        <w:overflowPunct w:val="0"/>
        <w:spacing w:before="1" w:line="244" w:lineRule="auto"/>
        <w:ind w:right="134"/>
        <w:jc w:val="both"/>
        <w:rPr>
          <w:spacing w:val="-2"/>
          <w:sz w:val="20"/>
        </w:rPr>
        <w:sectPr w:rsidR="004C0238" w:rsidRPr="003902F7">
          <w:footerReference w:type="default" r:id="rId62"/>
          <w:pgSz w:w="12240" w:h="15840"/>
          <w:pgMar w:top="1200" w:right="1300" w:bottom="1140" w:left="1300" w:header="965" w:footer="955" w:gutter="0"/>
          <w:cols w:space="720"/>
          <w:noEndnote/>
        </w:sectPr>
      </w:pPr>
    </w:p>
    <w:p w:rsidR="006D0067" w:rsidRPr="003902F7" w:rsidRDefault="006D0067" w:rsidP="00FC03CC">
      <w:pPr>
        <w:pStyle w:val="BodyText"/>
        <w:kinsoku w:val="0"/>
        <w:overflowPunct w:val="0"/>
        <w:spacing w:before="1" w:line="244" w:lineRule="auto"/>
        <w:ind w:right="134"/>
        <w:jc w:val="both"/>
        <w:rPr>
          <w:spacing w:val="-2"/>
          <w:sz w:val="20"/>
        </w:rPr>
      </w:pPr>
    </w:p>
    <w:p w:rsidR="006D0067" w:rsidRPr="003902F7" w:rsidRDefault="00DB3884" w:rsidP="00FC03CC">
      <w:pPr>
        <w:pStyle w:val="BodyText"/>
        <w:kinsoku w:val="0"/>
        <w:overflowPunct w:val="0"/>
        <w:spacing w:before="1" w:line="244" w:lineRule="auto"/>
        <w:ind w:right="134"/>
        <w:jc w:val="both"/>
        <w:rPr>
          <w:spacing w:val="-2"/>
          <w:sz w:val="20"/>
        </w:rPr>
      </w:pPr>
      <w:r w:rsidRPr="003902F7">
        <w:rPr>
          <w:noProof/>
        </w:rPr>
        <w:drawing>
          <wp:inline distT="0" distB="0" distL="0" distR="0">
            <wp:extent cx="6391275" cy="6305550"/>
            <wp:effectExtent l="0" t="0" r="0" b="0"/>
            <wp:docPr id="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91275" cy="6305550"/>
                    </a:xfrm>
                    <a:prstGeom prst="rect">
                      <a:avLst/>
                    </a:prstGeom>
                    <a:noFill/>
                    <a:ln>
                      <a:noFill/>
                    </a:ln>
                  </pic:spPr>
                </pic:pic>
              </a:graphicData>
            </a:graphic>
          </wp:inline>
        </w:drawing>
      </w:r>
    </w:p>
    <w:p w:rsidR="006D0067" w:rsidRPr="003902F7" w:rsidRDefault="006D0067" w:rsidP="006D0067"/>
    <w:p w:rsidR="006D0067" w:rsidRPr="003902F7" w:rsidRDefault="006D0067" w:rsidP="006D0067">
      <w:pPr>
        <w:rPr>
          <w:b/>
        </w:rPr>
      </w:pPr>
      <w:r w:rsidRPr="003902F7">
        <w:rPr>
          <w:b/>
        </w:rPr>
        <w:t xml:space="preserve">Figure 15b. </w:t>
      </w:r>
      <w:r w:rsidRPr="003902F7">
        <w:t xml:space="preserve">Fill the vehicle Insurance information and press </w:t>
      </w:r>
      <w:r w:rsidRPr="003902F7">
        <w:rPr>
          <w:b/>
        </w:rPr>
        <w:t>Save.</w:t>
      </w:r>
    </w:p>
    <w:p w:rsidR="00A30F6C" w:rsidRPr="003902F7" w:rsidRDefault="00A30F6C" w:rsidP="006D0067">
      <w:pPr>
        <w:rPr>
          <w:b/>
        </w:rPr>
      </w:pPr>
    </w:p>
    <w:p w:rsidR="00A30F6C" w:rsidRPr="003902F7" w:rsidRDefault="00A30F6C" w:rsidP="00A30F6C">
      <w:pPr>
        <w:pStyle w:val="BodyText"/>
        <w:kinsoku w:val="0"/>
        <w:overflowPunct w:val="0"/>
        <w:rPr>
          <w:rFonts w:cs="Liberation Sans"/>
          <w:b/>
          <w:bCs/>
          <w:szCs w:val="28"/>
        </w:rPr>
      </w:pPr>
    </w:p>
    <w:p w:rsidR="00A30F6C" w:rsidRPr="003902F7" w:rsidRDefault="00A30F6C" w:rsidP="00A30F6C">
      <w:pPr>
        <w:pStyle w:val="BodyText"/>
        <w:kinsoku w:val="0"/>
        <w:overflowPunct w:val="0"/>
        <w:rPr>
          <w:rFonts w:cs="Liberation Sans"/>
          <w:b/>
          <w:bCs/>
          <w:szCs w:val="28"/>
        </w:rPr>
      </w:pPr>
      <w:r w:rsidRPr="003902F7">
        <w:rPr>
          <w:rFonts w:cs="Liberation Sans"/>
          <w:b/>
          <w:bCs/>
          <w:szCs w:val="28"/>
        </w:rPr>
        <w:t>4.3.2 Edit Insurance Information</w:t>
      </w:r>
    </w:p>
    <w:p w:rsidR="00A30F6C" w:rsidRPr="003902F7" w:rsidRDefault="00A30F6C" w:rsidP="00A30F6C">
      <w:pPr>
        <w:pStyle w:val="BodyText"/>
        <w:kinsoku w:val="0"/>
        <w:overflowPunct w:val="0"/>
        <w:rPr>
          <w:rFonts w:cs="Liberation Sans"/>
          <w:b/>
          <w:bCs/>
          <w:szCs w:val="28"/>
        </w:rPr>
      </w:pPr>
    </w:p>
    <w:p w:rsidR="00A30F6C" w:rsidRPr="003902F7" w:rsidRDefault="00A30F6C" w:rsidP="00A30F6C">
      <w:pPr>
        <w:pStyle w:val="BodyText"/>
        <w:kinsoku w:val="0"/>
        <w:overflowPunct w:val="0"/>
        <w:rPr>
          <w:rFonts w:cs="Liberation Sans"/>
          <w:b/>
          <w:bCs/>
          <w:szCs w:val="28"/>
        </w:rPr>
      </w:pPr>
      <w:r w:rsidRPr="003902F7">
        <w:rPr>
          <w:rFonts w:cs="Liberation Sans"/>
          <w:bCs/>
          <w:szCs w:val="28"/>
        </w:rPr>
        <w:t>To change information on an existing vehicle insurance a user must use the “</w:t>
      </w:r>
      <w:r w:rsidRPr="003902F7">
        <w:rPr>
          <w:rFonts w:cs="Liberation Sans"/>
          <w:b/>
          <w:bCs/>
          <w:szCs w:val="28"/>
        </w:rPr>
        <w:t>Edit</w:t>
      </w:r>
      <w:r w:rsidRPr="003902F7">
        <w:rPr>
          <w:rFonts w:cs="Liberation Sans"/>
          <w:bCs/>
          <w:szCs w:val="28"/>
        </w:rPr>
        <w:t xml:space="preserve">” feature which is found on a drop-down list </w:t>
      </w:r>
      <w:r w:rsidRPr="003902F7">
        <w:rPr>
          <w:rFonts w:cs="Liberation Sans"/>
          <w:b/>
          <w:bCs/>
          <w:szCs w:val="28"/>
        </w:rPr>
        <w:t>(Action)</w:t>
      </w:r>
      <w:r w:rsidRPr="003902F7">
        <w:rPr>
          <w:rFonts w:cs="Liberation Sans"/>
          <w:bCs/>
          <w:szCs w:val="28"/>
        </w:rPr>
        <w:t xml:space="preserve"> located at the right-side of the policy list. See </w:t>
      </w:r>
      <w:r w:rsidRPr="003902F7">
        <w:rPr>
          <w:rFonts w:cs="Liberation Sans"/>
          <w:b/>
          <w:bCs/>
          <w:szCs w:val="28"/>
        </w:rPr>
        <w:t>Figure 12c.</w:t>
      </w:r>
    </w:p>
    <w:p w:rsidR="00A30F6C" w:rsidRPr="003902F7" w:rsidRDefault="00A30F6C" w:rsidP="00A30F6C">
      <w:pPr>
        <w:pStyle w:val="BodyText"/>
        <w:kinsoku w:val="0"/>
        <w:overflowPunct w:val="0"/>
        <w:rPr>
          <w:rFonts w:cs="Liberation Sans"/>
          <w:b/>
          <w:bCs/>
          <w:szCs w:val="28"/>
        </w:rPr>
      </w:pPr>
    </w:p>
    <w:p w:rsidR="00A30F6C" w:rsidRPr="003902F7" w:rsidRDefault="00A30F6C" w:rsidP="00A30F6C">
      <w:pPr>
        <w:pStyle w:val="BodyText"/>
        <w:kinsoku w:val="0"/>
        <w:overflowPunct w:val="0"/>
        <w:rPr>
          <w:rFonts w:cs="Liberation Sans"/>
          <w:b/>
          <w:bCs/>
          <w:szCs w:val="28"/>
        </w:rPr>
      </w:pPr>
      <w:r w:rsidRPr="003902F7">
        <w:rPr>
          <w:rFonts w:cs="Liberation Sans"/>
          <w:b/>
          <w:bCs/>
          <w:szCs w:val="28"/>
        </w:rPr>
        <w:t xml:space="preserve">4.3.3 View Insurance Information </w:t>
      </w:r>
    </w:p>
    <w:p w:rsidR="00A30F6C" w:rsidRPr="003902F7" w:rsidRDefault="00A30F6C" w:rsidP="00A30F6C">
      <w:pPr>
        <w:pStyle w:val="BodyText"/>
        <w:kinsoku w:val="0"/>
        <w:overflowPunct w:val="0"/>
        <w:rPr>
          <w:rFonts w:cs="Liberation Sans"/>
          <w:b/>
          <w:bCs/>
          <w:szCs w:val="28"/>
        </w:rPr>
      </w:pPr>
    </w:p>
    <w:p w:rsidR="00A30F6C" w:rsidRPr="003902F7" w:rsidRDefault="00A30F6C" w:rsidP="00A30F6C">
      <w:pPr>
        <w:pStyle w:val="BodyText"/>
        <w:kinsoku w:val="0"/>
        <w:overflowPunct w:val="0"/>
        <w:rPr>
          <w:rFonts w:cs="Liberation Sans"/>
          <w:b/>
          <w:bCs/>
          <w:szCs w:val="28"/>
        </w:rPr>
      </w:pPr>
      <w:r w:rsidRPr="003902F7">
        <w:rPr>
          <w:rFonts w:cs="Liberation Sans"/>
          <w:bCs/>
          <w:szCs w:val="28"/>
        </w:rPr>
        <w:t>To view client information the user must press “</w:t>
      </w:r>
      <w:r w:rsidRPr="003902F7">
        <w:rPr>
          <w:rFonts w:cs="Liberation Sans"/>
          <w:b/>
          <w:bCs/>
          <w:szCs w:val="28"/>
        </w:rPr>
        <w:t>View</w:t>
      </w:r>
      <w:r w:rsidRPr="003902F7">
        <w:rPr>
          <w:rFonts w:cs="Liberation Sans"/>
          <w:bCs/>
          <w:szCs w:val="28"/>
        </w:rPr>
        <w:t xml:space="preserve">” from the drop-down list shown on </w:t>
      </w:r>
      <w:r w:rsidRPr="003902F7">
        <w:rPr>
          <w:rFonts w:cs="Liberation Sans"/>
          <w:b/>
          <w:bCs/>
          <w:szCs w:val="28"/>
        </w:rPr>
        <w:t>figure 12c.</w:t>
      </w:r>
    </w:p>
    <w:p w:rsidR="00A30F6C" w:rsidRPr="003902F7" w:rsidRDefault="00A30F6C" w:rsidP="00A30F6C">
      <w:pPr>
        <w:pStyle w:val="BodyText"/>
        <w:kinsoku w:val="0"/>
        <w:overflowPunct w:val="0"/>
        <w:rPr>
          <w:rFonts w:cs="Liberation Sans"/>
          <w:bCs/>
          <w:szCs w:val="28"/>
        </w:rPr>
      </w:pPr>
    </w:p>
    <w:p w:rsidR="004C0238" w:rsidRPr="003902F7" w:rsidRDefault="004C0238" w:rsidP="00A30F6C">
      <w:pPr>
        <w:pStyle w:val="BodyText"/>
        <w:kinsoku w:val="0"/>
        <w:overflowPunct w:val="0"/>
        <w:rPr>
          <w:rFonts w:cs="Liberation Sans"/>
          <w:b/>
          <w:bCs/>
          <w:szCs w:val="28"/>
        </w:rPr>
        <w:sectPr w:rsidR="004C0238" w:rsidRPr="003902F7">
          <w:footerReference w:type="default" r:id="rId64"/>
          <w:pgSz w:w="12240" w:h="15840"/>
          <w:pgMar w:top="1200" w:right="1300" w:bottom="1140" w:left="1300" w:header="965" w:footer="955" w:gutter="0"/>
          <w:cols w:space="720"/>
          <w:noEndnote/>
        </w:sectPr>
      </w:pPr>
    </w:p>
    <w:p w:rsidR="00A30F6C" w:rsidRPr="003902F7" w:rsidRDefault="00A30F6C" w:rsidP="00A30F6C">
      <w:pPr>
        <w:pStyle w:val="BodyText"/>
        <w:kinsoku w:val="0"/>
        <w:overflowPunct w:val="0"/>
        <w:rPr>
          <w:rFonts w:cs="Liberation Sans"/>
          <w:b/>
          <w:bCs/>
          <w:szCs w:val="28"/>
        </w:rPr>
      </w:pPr>
    </w:p>
    <w:p w:rsidR="00A30F6C" w:rsidRPr="003902F7" w:rsidRDefault="00A30F6C" w:rsidP="00A30F6C">
      <w:pPr>
        <w:pStyle w:val="BodyText"/>
        <w:kinsoku w:val="0"/>
        <w:overflowPunct w:val="0"/>
        <w:rPr>
          <w:rFonts w:cs="Liberation Sans"/>
          <w:b/>
          <w:bCs/>
          <w:szCs w:val="28"/>
        </w:rPr>
      </w:pPr>
    </w:p>
    <w:p w:rsidR="00A30F6C" w:rsidRPr="003902F7" w:rsidRDefault="00A30F6C" w:rsidP="00A30F6C">
      <w:pPr>
        <w:pStyle w:val="BodyText"/>
        <w:kinsoku w:val="0"/>
        <w:overflowPunct w:val="0"/>
        <w:rPr>
          <w:rFonts w:cs="Liberation Sans"/>
          <w:b/>
          <w:bCs/>
          <w:szCs w:val="28"/>
        </w:rPr>
      </w:pPr>
      <w:r w:rsidRPr="003902F7">
        <w:rPr>
          <w:rFonts w:cs="Liberation Sans"/>
          <w:b/>
          <w:bCs/>
          <w:szCs w:val="28"/>
        </w:rPr>
        <w:t xml:space="preserve">4.3.4 Delete Insurance Information </w:t>
      </w:r>
    </w:p>
    <w:p w:rsidR="00A30F6C" w:rsidRPr="003902F7" w:rsidRDefault="00A30F6C" w:rsidP="00A30F6C">
      <w:pPr>
        <w:pStyle w:val="BodyText"/>
        <w:kinsoku w:val="0"/>
        <w:overflowPunct w:val="0"/>
        <w:rPr>
          <w:rFonts w:cs="Liberation Sans"/>
          <w:bCs/>
          <w:szCs w:val="28"/>
        </w:rPr>
      </w:pPr>
    </w:p>
    <w:p w:rsidR="00A30F6C" w:rsidRPr="003902F7" w:rsidRDefault="00A30F6C" w:rsidP="00A30F6C">
      <w:pPr>
        <w:pStyle w:val="BodyText"/>
        <w:kinsoku w:val="0"/>
        <w:overflowPunct w:val="0"/>
        <w:rPr>
          <w:rFonts w:cs="Liberation Sans"/>
          <w:b/>
          <w:bCs/>
          <w:szCs w:val="28"/>
        </w:rPr>
      </w:pPr>
      <w:r w:rsidRPr="003902F7">
        <w:rPr>
          <w:rFonts w:cs="Liberation Sans"/>
          <w:bCs/>
          <w:szCs w:val="28"/>
        </w:rPr>
        <w:t>To delete vehicle insurance from the list the user must press “</w:t>
      </w:r>
      <w:r w:rsidRPr="003902F7">
        <w:rPr>
          <w:rFonts w:cs="Liberation Sans"/>
          <w:b/>
          <w:bCs/>
          <w:szCs w:val="28"/>
        </w:rPr>
        <w:t xml:space="preserve">Delete” </w:t>
      </w:r>
      <w:r w:rsidRPr="003902F7">
        <w:rPr>
          <w:rFonts w:cs="Liberation Sans"/>
          <w:bCs/>
          <w:szCs w:val="28"/>
        </w:rPr>
        <w:t xml:space="preserve">from the drop-down list shown on </w:t>
      </w:r>
      <w:r w:rsidRPr="003902F7">
        <w:rPr>
          <w:rFonts w:cs="Liberation Sans"/>
          <w:b/>
          <w:bCs/>
          <w:szCs w:val="28"/>
        </w:rPr>
        <w:t>figure 12c.</w:t>
      </w:r>
    </w:p>
    <w:p w:rsidR="00A30F6C" w:rsidRPr="003902F7" w:rsidRDefault="00A30F6C" w:rsidP="00A30F6C">
      <w:pPr>
        <w:pStyle w:val="BodyText"/>
        <w:kinsoku w:val="0"/>
        <w:overflowPunct w:val="0"/>
        <w:rPr>
          <w:rFonts w:cs="Liberation Sans"/>
          <w:b/>
          <w:bCs/>
          <w:szCs w:val="28"/>
        </w:rPr>
      </w:pPr>
    </w:p>
    <w:p w:rsidR="00A30F6C" w:rsidRPr="003902F7" w:rsidRDefault="00A30F6C" w:rsidP="00A30F6C">
      <w:pPr>
        <w:pStyle w:val="BodyText"/>
        <w:kinsoku w:val="0"/>
        <w:overflowPunct w:val="0"/>
        <w:rPr>
          <w:rFonts w:cs="Liberation Sans"/>
          <w:b/>
          <w:bCs/>
          <w:szCs w:val="28"/>
        </w:rPr>
      </w:pPr>
      <w:r w:rsidRPr="003902F7">
        <w:rPr>
          <w:rFonts w:cs="Liberation Sans"/>
          <w:b/>
          <w:bCs/>
          <w:szCs w:val="28"/>
        </w:rPr>
        <w:t>4.3.5 Search Vehicle Insurance</w:t>
      </w:r>
    </w:p>
    <w:p w:rsidR="00A30F6C" w:rsidRPr="003902F7" w:rsidRDefault="00A30F6C" w:rsidP="00A30F6C">
      <w:pPr>
        <w:pStyle w:val="BodyText"/>
        <w:kinsoku w:val="0"/>
        <w:overflowPunct w:val="0"/>
        <w:rPr>
          <w:rFonts w:cs="Liberation Sans"/>
          <w:b/>
          <w:bCs/>
          <w:szCs w:val="28"/>
        </w:rPr>
      </w:pPr>
    </w:p>
    <w:p w:rsidR="00A30F6C" w:rsidRPr="003902F7" w:rsidRDefault="00A30F6C" w:rsidP="00A30F6C">
      <w:pPr>
        <w:pStyle w:val="BodyText"/>
        <w:kinsoku w:val="0"/>
        <w:overflowPunct w:val="0"/>
        <w:rPr>
          <w:rFonts w:cs="Liberation Sans"/>
          <w:b/>
          <w:bCs/>
          <w:szCs w:val="28"/>
        </w:rPr>
      </w:pPr>
      <w:r w:rsidRPr="003902F7">
        <w:rPr>
          <w:rFonts w:cs="Liberation Sans"/>
          <w:bCs/>
          <w:szCs w:val="28"/>
        </w:rPr>
        <w:t>To search for vehicle insurance on the list the user must use the “</w:t>
      </w:r>
      <w:r w:rsidRPr="003902F7">
        <w:rPr>
          <w:rFonts w:cs="Liberation Sans"/>
          <w:b/>
          <w:bCs/>
          <w:szCs w:val="28"/>
        </w:rPr>
        <w:t>Search</w:t>
      </w:r>
      <w:r w:rsidRPr="003902F7">
        <w:rPr>
          <w:rFonts w:cs="Liberation Sans"/>
          <w:bCs/>
          <w:szCs w:val="28"/>
        </w:rPr>
        <w:t xml:space="preserve">” feature located at the </w:t>
      </w:r>
      <w:r w:rsidRPr="003902F7">
        <w:rPr>
          <w:rFonts w:cs="Liberation Sans"/>
          <w:b/>
          <w:bCs/>
          <w:szCs w:val="28"/>
        </w:rPr>
        <w:t xml:space="preserve">top-right corner </w:t>
      </w:r>
      <w:r w:rsidRPr="003902F7">
        <w:rPr>
          <w:rFonts w:cs="Liberation Sans"/>
          <w:bCs/>
          <w:szCs w:val="28"/>
        </w:rPr>
        <w:t xml:space="preserve">above the list. See </w:t>
      </w:r>
      <w:r w:rsidRPr="003902F7">
        <w:rPr>
          <w:rFonts w:cs="Liberation Sans"/>
          <w:b/>
          <w:bCs/>
          <w:szCs w:val="28"/>
        </w:rPr>
        <w:t>Figure 15c.</w:t>
      </w:r>
    </w:p>
    <w:p w:rsidR="00A30F6C" w:rsidRPr="003902F7" w:rsidRDefault="00A30F6C" w:rsidP="00A30F6C">
      <w:pPr>
        <w:pStyle w:val="BodyText"/>
        <w:kinsoku w:val="0"/>
        <w:overflowPunct w:val="0"/>
        <w:spacing w:line="244" w:lineRule="auto"/>
        <w:ind w:right="137"/>
        <w:jc w:val="both"/>
      </w:pPr>
    </w:p>
    <w:p w:rsidR="00A30F6C" w:rsidRPr="003902F7" w:rsidRDefault="00DB3884" w:rsidP="00A30F6C">
      <w:pPr>
        <w:pStyle w:val="BodyText"/>
        <w:kinsoku w:val="0"/>
        <w:overflowPunct w:val="0"/>
        <w:spacing w:line="244" w:lineRule="auto"/>
        <w:ind w:right="137"/>
        <w:jc w:val="both"/>
        <w:rPr>
          <w:noProof/>
        </w:rPr>
      </w:pPr>
      <w:r w:rsidRPr="003902F7">
        <w:rPr>
          <w:noProof/>
        </w:rPr>
        <w:drawing>
          <wp:inline distT="0" distB="0" distL="0" distR="0">
            <wp:extent cx="2390775" cy="638175"/>
            <wp:effectExtent l="0" t="0" r="0" b="0"/>
            <wp:docPr id="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90775" cy="638175"/>
                    </a:xfrm>
                    <a:prstGeom prst="rect">
                      <a:avLst/>
                    </a:prstGeom>
                    <a:noFill/>
                    <a:ln>
                      <a:noFill/>
                    </a:ln>
                  </pic:spPr>
                </pic:pic>
              </a:graphicData>
            </a:graphic>
          </wp:inline>
        </w:drawing>
      </w:r>
    </w:p>
    <w:p w:rsidR="00A30F6C" w:rsidRPr="003902F7" w:rsidRDefault="00A30F6C" w:rsidP="00A30F6C">
      <w:pPr>
        <w:pStyle w:val="BodyText"/>
        <w:kinsoku w:val="0"/>
        <w:overflowPunct w:val="0"/>
        <w:spacing w:line="244" w:lineRule="auto"/>
        <w:ind w:right="137"/>
        <w:jc w:val="both"/>
        <w:rPr>
          <w:noProof/>
          <w:sz w:val="20"/>
        </w:rPr>
      </w:pPr>
    </w:p>
    <w:p w:rsidR="00A30F6C" w:rsidRPr="003902F7" w:rsidRDefault="00A30F6C" w:rsidP="00A30F6C">
      <w:pPr>
        <w:pStyle w:val="BodyText"/>
        <w:kinsoku w:val="0"/>
        <w:overflowPunct w:val="0"/>
        <w:spacing w:line="244" w:lineRule="auto"/>
        <w:ind w:right="137"/>
        <w:jc w:val="both"/>
        <w:rPr>
          <w:noProof/>
          <w:sz w:val="20"/>
        </w:rPr>
      </w:pPr>
      <w:r w:rsidRPr="003902F7">
        <w:rPr>
          <w:b/>
          <w:noProof/>
          <w:sz w:val="20"/>
        </w:rPr>
        <w:t xml:space="preserve">Figure 15c. </w:t>
      </w:r>
      <w:r w:rsidRPr="003902F7">
        <w:rPr>
          <w:noProof/>
          <w:sz w:val="20"/>
        </w:rPr>
        <w:t>Enter a Vehicle Reg. #,  client name, or date registered to search for vehicle insurance.</w:t>
      </w:r>
    </w:p>
    <w:p w:rsidR="006D0067" w:rsidRPr="003902F7" w:rsidRDefault="006D0067" w:rsidP="006D0067"/>
    <w:p w:rsidR="00A30F6C" w:rsidRPr="003902F7" w:rsidRDefault="00A30F6C" w:rsidP="006D0067"/>
    <w:p w:rsidR="00A30F6C" w:rsidRPr="003902F7" w:rsidRDefault="00A30F6C" w:rsidP="009D2B06">
      <w:pPr>
        <w:pStyle w:val="BodyText"/>
        <w:numPr>
          <w:ilvl w:val="2"/>
          <w:numId w:val="15"/>
        </w:numPr>
        <w:kinsoku w:val="0"/>
        <w:overflowPunct w:val="0"/>
        <w:rPr>
          <w:noProof/>
        </w:rPr>
      </w:pPr>
      <w:r w:rsidRPr="003902F7">
        <w:rPr>
          <w:b/>
          <w:noProof/>
        </w:rPr>
        <w:t xml:space="preserve">Previous/Next </w:t>
      </w:r>
      <w:r w:rsidR="009D2B06" w:rsidRPr="003902F7">
        <w:rPr>
          <w:b/>
          <w:noProof/>
        </w:rPr>
        <w:t>Insurance</w:t>
      </w:r>
      <w:r w:rsidRPr="003902F7">
        <w:rPr>
          <w:b/>
          <w:noProof/>
        </w:rPr>
        <w:t xml:space="preserve"> List</w:t>
      </w:r>
    </w:p>
    <w:p w:rsidR="00A30F6C" w:rsidRPr="003902F7" w:rsidRDefault="00A30F6C" w:rsidP="00A30F6C">
      <w:pPr>
        <w:pStyle w:val="BodyText"/>
        <w:kinsoku w:val="0"/>
        <w:overflowPunct w:val="0"/>
        <w:rPr>
          <w:noProof/>
        </w:rPr>
      </w:pPr>
    </w:p>
    <w:p w:rsidR="009D2B06" w:rsidRPr="003902F7" w:rsidRDefault="00A30F6C" w:rsidP="009D2B06">
      <w:pPr>
        <w:pStyle w:val="BodyText"/>
        <w:numPr>
          <w:ilvl w:val="0"/>
          <w:numId w:val="13"/>
        </w:numPr>
        <w:kinsoku w:val="0"/>
        <w:overflowPunct w:val="0"/>
        <w:rPr>
          <w:noProof/>
        </w:rPr>
      </w:pPr>
      <w:r w:rsidRPr="003902F7">
        <w:rPr>
          <w:noProof/>
        </w:rPr>
        <w:t>To view the previous</w:t>
      </w:r>
      <w:r w:rsidR="009D2B06" w:rsidRPr="003902F7">
        <w:rPr>
          <w:noProof/>
        </w:rPr>
        <w:t xml:space="preserve"> Insurance</w:t>
      </w:r>
      <w:r w:rsidRPr="003902F7">
        <w:rPr>
          <w:noProof/>
        </w:rPr>
        <w:t xml:space="preserve"> list, the user must use the “</w:t>
      </w:r>
      <w:r w:rsidRPr="003902F7">
        <w:rPr>
          <w:b/>
          <w:noProof/>
        </w:rPr>
        <w:t>Previous</w:t>
      </w:r>
      <w:r w:rsidRPr="003902F7">
        <w:rPr>
          <w:noProof/>
        </w:rPr>
        <w:t xml:space="preserve">” feature located on the </w:t>
      </w:r>
      <w:r w:rsidRPr="003902F7">
        <w:rPr>
          <w:b/>
          <w:noProof/>
        </w:rPr>
        <w:t xml:space="preserve">bottom-right corner </w:t>
      </w:r>
      <w:r w:rsidRPr="003902F7">
        <w:rPr>
          <w:noProof/>
        </w:rPr>
        <w:t>below the list.</w:t>
      </w:r>
    </w:p>
    <w:p w:rsidR="009D2B06" w:rsidRPr="003902F7" w:rsidRDefault="00A30F6C" w:rsidP="009D2B06">
      <w:pPr>
        <w:pStyle w:val="BodyText"/>
        <w:numPr>
          <w:ilvl w:val="0"/>
          <w:numId w:val="13"/>
        </w:numPr>
        <w:kinsoku w:val="0"/>
        <w:overflowPunct w:val="0"/>
        <w:rPr>
          <w:noProof/>
        </w:rPr>
      </w:pPr>
      <w:r w:rsidRPr="003902F7">
        <w:rPr>
          <w:noProof/>
        </w:rPr>
        <w:t xml:space="preserve">To view the </w:t>
      </w:r>
      <w:r w:rsidR="009D2B06" w:rsidRPr="003902F7">
        <w:rPr>
          <w:noProof/>
        </w:rPr>
        <w:t>next Insurance</w:t>
      </w:r>
      <w:r w:rsidRPr="003902F7">
        <w:rPr>
          <w:noProof/>
        </w:rPr>
        <w:t xml:space="preserve"> list, the user must use the “Next” feature located on the bottom-right corner below the list.</w:t>
      </w:r>
      <w:bookmarkStart w:id="43" w:name="_bookmark23"/>
      <w:bookmarkEnd w:id="43"/>
    </w:p>
    <w:p w:rsidR="00002A7D" w:rsidRPr="003902F7" w:rsidRDefault="00002A7D" w:rsidP="00002A7D">
      <w:pPr>
        <w:pStyle w:val="Heading1"/>
        <w:tabs>
          <w:tab w:val="left" w:pos="860"/>
        </w:tabs>
        <w:kinsoku w:val="0"/>
        <w:overflowPunct w:val="0"/>
        <w:ind w:left="0" w:firstLine="0"/>
        <w:rPr>
          <w:rFonts w:ascii="Liberation Serif" w:hAnsi="Liberation Serif" w:cs="Liberation Serif"/>
          <w:b w:val="0"/>
          <w:bCs w:val="0"/>
          <w:sz w:val="22"/>
          <w:szCs w:val="22"/>
        </w:rPr>
      </w:pPr>
      <w:bookmarkStart w:id="44" w:name="_bookmark24"/>
      <w:bookmarkEnd w:id="44"/>
    </w:p>
    <w:p w:rsidR="00E07502" w:rsidRPr="003902F7" w:rsidRDefault="009D2B06" w:rsidP="00002A7D">
      <w:pPr>
        <w:pStyle w:val="Heading1"/>
        <w:tabs>
          <w:tab w:val="left" w:pos="860"/>
        </w:tabs>
        <w:kinsoku w:val="0"/>
        <w:overflowPunct w:val="0"/>
        <w:ind w:left="0" w:firstLine="0"/>
        <w:rPr>
          <w:rFonts w:ascii="Liberation Serif" w:hAnsi="Liberation Serif"/>
          <w:spacing w:val="-2"/>
        </w:rPr>
      </w:pPr>
      <w:r w:rsidRPr="003902F7">
        <w:rPr>
          <w:rFonts w:ascii="Liberation Serif" w:hAnsi="Liberation Serif"/>
          <w:spacing w:val="-5"/>
        </w:rPr>
        <w:t xml:space="preserve">4.5 </w:t>
      </w:r>
      <w:bookmarkStart w:id="45" w:name="SpecialInstructionsforAdministrators"/>
      <w:r w:rsidR="00E07502" w:rsidRPr="003902F7">
        <w:rPr>
          <w:rFonts w:ascii="Liberation Serif" w:hAnsi="Liberation Serif"/>
        </w:rPr>
        <w:t>Special</w:t>
      </w:r>
      <w:r w:rsidR="00E07502" w:rsidRPr="003902F7">
        <w:rPr>
          <w:rFonts w:ascii="Liberation Serif" w:hAnsi="Liberation Serif"/>
          <w:spacing w:val="-4"/>
        </w:rPr>
        <w:t xml:space="preserve"> </w:t>
      </w:r>
      <w:r w:rsidR="00E07502" w:rsidRPr="003902F7">
        <w:rPr>
          <w:rFonts w:ascii="Liberation Serif" w:hAnsi="Liberation Serif"/>
        </w:rPr>
        <w:t>Instructions</w:t>
      </w:r>
      <w:r w:rsidR="00E07502" w:rsidRPr="003902F7">
        <w:rPr>
          <w:rFonts w:ascii="Liberation Serif" w:hAnsi="Liberation Serif"/>
          <w:spacing w:val="-3"/>
        </w:rPr>
        <w:t xml:space="preserve"> </w:t>
      </w:r>
      <w:r w:rsidR="00E07502" w:rsidRPr="003902F7">
        <w:rPr>
          <w:rFonts w:ascii="Liberation Serif" w:hAnsi="Liberation Serif"/>
        </w:rPr>
        <w:t>for</w:t>
      </w:r>
      <w:r w:rsidR="00E07502" w:rsidRPr="003902F7">
        <w:rPr>
          <w:rFonts w:ascii="Liberation Serif" w:hAnsi="Liberation Serif"/>
          <w:spacing w:val="-2"/>
        </w:rPr>
        <w:t xml:space="preserve"> </w:t>
      </w:r>
      <w:r w:rsidR="00FB255B" w:rsidRPr="003902F7">
        <w:rPr>
          <w:rFonts w:ascii="Liberation Serif" w:hAnsi="Liberation Serif"/>
        </w:rPr>
        <w:t>Administrators</w:t>
      </w:r>
      <w:bookmarkEnd w:id="45"/>
    </w:p>
    <w:p w:rsidR="00E07502" w:rsidRPr="003902F7" w:rsidRDefault="00E07502">
      <w:pPr>
        <w:pStyle w:val="BodyText"/>
        <w:kinsoku w:val="0"/>
        <w:overflowPunct w:val="0"/>
        <w:spacing w:before="1"/>
        <w:rPr>
          <w:rFonts w:cs="Liberation Sans"/>
          <w:b/>
          <w:bCs/>
          <w:sz w:val="28"/>
          <w:szCs w:val="28"/>
        </w:rPr>
      </w:pPr>
    </w:p>
    <w:p w:rsidR="00E07502" w:rsidRPr="003902F7" w:rsidRDefault="00FB255B">
      <w:pPr>
        <w:pStyle w:val="BodyText"/>
        <w:kinsoku w:val="0"/>
        <w:overflowPunct w:val="0"/>
        <w:spacing w:line="244" w:lineRule="auto"/>
        <w:ind w:left="140" w:right="137"/>
        <w:jc w:val="both"/>
      </w:pPr>
      <w:r w:rsidRPr="003902F7">
        <w:t>These instructi</w:t>
      </w:r>
      <w:r w:rsidR="009D2B06" w:rsidRPr="003902F7">
        <w:t>ons only apply to Administrators</w:t>
      </w:r>
      <w:r w:rsidRPr="003902F7">
        <w:t>.</w:t>
      </w:r>
    </w:p>
    <w:p w:rsidR="00002A7D" w:rsidRPr="003902F7" w:rsidRDefault="00002A7D" w:rsidP="00FB255B">
      <w:pPr>
        <w:pStyle w:val="BodyText"/>
        <w:kinsoku w:val="0"/>
        <w:overflowPunct w:val="0"/>
        <w:spacing w:line="244" w:lineRule="auto"/>
        <w:ind w:right="137"/>
        <w:jc w:val="both"/>
      </w:pPr>
    </w:p>
    <w:p w:rsidR="00FB255B" w:rsidRPr="003902F7" w:rsidRDefault="009D2B06" w:rsidP="00FB255B">
      <w:pPr>
        <w:pStyle w:val="BodyText"/>
        <w:kinsoku w:val="0"/>
        <w:overflowPunct w:val="0"/>
        <w:spacing w:line="244" w:lineRule="auto"/>
        <w:ind w:right="137"/>
        <w:jc w:val="both"/>
        <w:rPr>
          <w:b/>
          <w:sz w:val="26"/>
        </w:rPr>
      </w:pPr>
      <w:r w:rsidRPr="003902F7">
        <w:rPr>
          <w:b/>
          <w:sz w:val="26"/>
        </w:rPr>
        <w:t>4.5</w:t>
      </w:r>
      <w:r w:rsidR="00FB255B" w:rsidRPr="003902F7">
        <w:rPr>
          <w:b/>
          <w:sz w:val="26"/>
        </w:rPr>
        <w:t>.1 Manage User List</w:t>
      </w:r>
    </w:p>
    <w:p w:rsidR="00FB255B" w:rsidRPr="003902F7" w:rsidRDefault="009D2B06" w:rsidP="00FB255B">
      <w:pPr>
        <w:pStyle w:val="BodyText"/>
        <w:kinsoku w:val="0"/>
        <w:overflowPunct w:val="0"/>
        <w:spacing w:line="244" w:lineRule="auto"/>
        <w:ind w:right="137"/>
        <w:jc w:val="both"/>
        <w:rPr>
          <w:sz w:val="26"/>
        </w:rPr>
      </w:pPr>
      <w:r w:rsidRPr="003902F7">
        <w:rPr>
          <w:b/>
          <w:sz w:val="26"/>
        </w:rPr>
        <w:t xml:space="preserve">  </w:t>
      </w:r>
    </w:p>
    <w:p w:rsidR="009D2B06" w:rsidRPr="003902F7" w:rsidRDefault="009D2B06" w:rsidP="00FB255B">
      <w:pPr>
        <w:pStyle w:val="BodyText"/>
        <w:kinsoku w:val="0"/>
        <w:overflowPunct w:val="0"/>
        <w:spacing w:line="244" w:lineRule="auto"/>
        <w:ind w:right="137"/>
        <w:jc w:val="both"/>
      </w:pPr>
      <w:r w:rsidRPr="003902F7">
        <w:t xml:space="preserve">The admin have the privilege to manage </w:t>
      </w:r>
      <w:r w:rsidR="00081BEC" w:rsidRPr="003902F7">
        <w:t xml:space="preserve">the </w:t>
      </w:r>
      <w:r w:rsidRPr="003902F7">
        <w:t>user list</w:t>
      </w:r>
      <w:r w:rsidR="00081BEC" w:rsidRPr="003902F7">
        <w:t xml:space="preserve"> shown on </w:t>
      </w:r>
      <w:r w:rsidR="00081BEC" w:rsidRPr="003902F7">
        <w:rPr>
          <w:b/>
        </w:rPr>
        <w:t>Figure 9b,</w:t>
      </w:r>
      <w:r w:rsidRPr="003902F7">
        <w:t xml:space="preserve"> by using different features to perform tasks such as adding new users, editing existing user’s information, or delete users from the system.</w:t>
      </w:r>
    </w:p>
    <w:p w:rsidR="003A2CAD" w:rsidRPr="003902F7" w:rsidRDefault="003A2CAD" w:rsidP="00FB255B">
      <w:pPr>
        <w:pStyle w:val="BodyText"/>
        <w:kinsoku w:val="0"/>
        <w:overflowPunct w:val="0"/>
        <w:spacing w:line="244" w:lineRule="auto"/>
        <w:ind w:right="137"/>
        <w:jc w:val="both"/>
      </w:pPr>
    </w:p>
    <w:p w:rsidR="003A2CAD" w:rsidRPr="003902F7" w:rsidRDefault="003A2CAD" w:rsidP="00FB255B">
      <w:pPr>
        <w:pStyle w:val="BodyText"/>
        <w:kinsoku w:val="0"/>
        <w:overflowPunct w:val="0"/>
        <w:spacing w:line="244" w:lineRule="auto"/>
        <w:ind w:right="137"/>
        <w:jc w:val="both"/>
        <w:rPr>
          <w:b/>
        </w:rPr>
      </w:pPr>
      <w:r w:rsidRPr="003902F7">
        <w:rPr>
          <w:b/>
        </w:rPr>
        <w:t>4.5.1a</w:t>
      </w:r>
      <w:r w:rsidR="002315AC" w:rsidRPr="003902F7">
        <w:rPr>
          <w:b/>
        </w:rPr>
        <w:t>.</w:t>
      </w:r>
      <w:r w:rsidRPr="003902F7">
        <w:rPr>
          <w:b/>
        </w:rPr>
        <w:t xml:space="preserve"> Add New User</w:t>
      </w:r>
    </w:p>
    <w:p w:rsidR="003A2CAD" w:rsidRPr="003902F7" w:rsidRDefault="003A2CAD" w:rsidP="00FB255B">
      <w:pPr>
        <w:pStyle w:val="BodyText"/>
        <w:kinsoku w:val="0"/>
        <w:overflowPunct w:val="0"/>
        <w:spacing w:line="244" w:lineRule="auto"/>
        <w:ind w:right="137"/>
        <w:jc w:val="both"/>
        <w:rPr>
          <w:b/>
        </w:rPr>
      </w:pPr>
    </w:p>
    <w:p w:rsidR="003A2CAD" w:rsidRPr="003902F7" w:rsidRDefault="003A2CAD" w:rsidP="00FB255B">
      <w:pPr>
        <w:pStyle w:val="BodyText"/>
        <w:kinsoku w:val="0"/>
        <w:overflowPunct w:val="0"/>
        <w:spacing w:line="244" w:lineRule="auto"/>
        <w:ind w:right="137"/>
        <w:jc w:val="both"/>
        <w:rPr>
          <w:b/>
        </w:rPr>
      </w:pPr>
      <w:r w:rsidRPr="003902F7">
        <w:t>The admin can add a new user by using the “</w:t>
      </w:r>
      <w:r w:rsidRPr="003902F7">
        <w:rPr>
          <w:b/>
        </w:rPr>
        <w:t>Create New</w:t>
      </w:r>
      <w:r w:rsidRPr="003902F7">
        <w:t xml:space="preserve">” button located on the top-right corner above the users list. See the illustration on </w:t>
      </w:r>
      <w:r w:rsidRPr="003902F7">
        <w:rPr>
          <w:b/>
        </w:rPr>
        <w:t>figure 16a.</w:t>
      </w:r>
    </w:p>
    <w:p w:rsidR="003A2CAD" w:rsidRPr="003902F7" w:rsidRDefault="003A2CAD" w:rsidP="00FB255B">
      <w:pPr>
        <w:pStyle w:val="BodyText"/>
        <w:kinsoku w:val="0"/>
        <w:overflowPunct w:val="0"/>
        <w:spacing w:line="244" w:lineRule="auto"/>
        <w:ind w:right="137"/>
        <w:jc w:val="both"/>
        <w:rPr>
          <w:b/>
        </w:rPr>
      </w:pPr>
    </w:p>
    <w:p w:rsidR="003A2CAD" w:rsidRPr="003902F7" w:rsidRDefault="00DB3884" w:rsidP="00FB255B">
      <w:pPr>
        <w:pStyle w:val="BodyText"/>
        <w:kinsoku w:val="0"/>
        <w:overflowPunct w:val="0"/>
        <w:spacing w:line="244" w:lineRule="auto"/>
        <w:ind w:right="137"/>
        <w:jc w:val="both"/>
        <w:rPr>
          <w:noProof/>
        </w:rPr>
      </w:pPr>
      <w:r w:rsidRPr="003902F7">
        <w:rPr>
          <w:noProof/>
        </w:rPr>
        <w:drawing>
          <wp:inline distT="0" distB="0" distL="0" distR="0">
            <wp:extent cx="1619250" cy="590550"/>
            <wp:effectExtent l="0" t="0" r="0" b="0"/>
            <wp:docPr id="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19250" cy="590550"/>
                    </a:xfrm>
                    <a:prstGeom prst="rect">
                      <a:avLst/>
                    </a:prstGeom>
                    <a:noFill/>
                    <a:ln>
                      <a:noFill/>
                    </a:ln>
                  </pic:spPr>
                </pic:pic>
              </a:graphicData>
            </a:graphic>
          </wp:inline>
        </w:drawing>
      </w:r>
      <w:r w:rsidR="003A2CAD" w:rsidRPr="003902F7">
        <w:rPr>
          <w:noProof/>
        </w:rPr>
        <w:t xml:space="preserve">      </w:t>
      </w:r>
      <w:r w:rsidR="003A2CAD" w:rsidRPr="003902F7">
        <w:rPr>
          <w:b/>
          <w:noProof/>
        </w:rPr>
        <w:t xml:space="preserve">figure 16a. </w:t>
      </w:r>
      <w:r w:rsidR="003A2CAD" w:rsidRPr="003902F7">
        <w:rPr>
          <w:noProof/>
        </w:rPr>
        <w:t>press “</w:t>
      </w:r>
      <w:r w:rsidR="003A2CAD" w:rsidRPr="003902F7">
        <w:rPr>
          <w:b/>
          <w:noProof/>
        </w:rPr>
        <w:t>Create New</w:t>
      </w:r>
      <w:r w:rsidR="003A2CAD" w:rsidRPr="003902F7">
        <w:rPr>
          <w:noProof/>
        </w:rPr>
        <w:t>” to add a new user.</w:t>
      </w:r>
    </w:p>
    <w:p w:rsidR="003A2CAD" w:rsidRPr="003902F7" w:rsidRDefault="003A2CAD" w:rsidP="00FB255B">
      <w:pPr>
        <w:pStyle w:val="BodyText"/>
        <w:kinsoku w:val="0"/>
        <w:overflowPunct w:val="0"/>
        <w:spacing w:line="244" w:lineRule="auto"/>
        <w:ind w:right="137"/>
        <w:jc w:val="both"/>
        <w:rPr>
          <w:noProof/>
        </w:rPr>
      </w:pPr>
    </w:p>
    <w:p w:rsidR="003A2CAD" w:rsidRPr="003902F7" w:rsidRDefault="003A2CAD" w:rsidP="00FB255B">
      <w:pPr>
        <w:pStyle w:val="BodyText"/>
        <w:kinsoku w:val="0"/>
        <w:overflowPunct w:val="0"/>
        <w:spacing w:line="244" w:lineRule="auto"/>
        <w:ind w:right="137"/>
        <w:jc w:val="both"/>
        <w:rPr>
          <w:noProof/>
        </w:rPr>
      </w:pPr>
    </w:p>
    <w:p w:rsidR="003A2CAD" w:rsidRPr="003902F7" w:rsidRDefault="003A2CAD" w:rsidP="003A2CAD">
      <w:pPr>
        <w:pStyle w:val="BodyText"/>
        <w:kinsoku w:val="0"/>
        <w:overflowPunct w:val="0"/>
        <w:spacing w:line="244" w:lineRule="auto"/>
        <w:ind w:right="137"/>
        <w:jc w:val="both"/>
      </w:pPr>
      <w:r w:rsidRPr="003902F7">
        <w:t xml:space="preserve">After pressing the button you should see the form on </w:t>
      </w:r>
      <w:r w:rsidRPr="003902F7">
        <w:rPr>
          <w:b/>
        </w:rPr>
        <w:t xml:space="preserve">figure 16b. </w:t>
      </w:r>
      <w:r w:rsidRPr="003902F7">
        <w:t>Enter the user</w:t>
      </w:r>
      <w:r w:rsidR="00002A7D" w:rsidRPr="003902F7">
        <w:t xml:space="preserve"> information</w:t>
      </w:r>
      <w:r w:rsidRPr="003902F7">
        <w:t xml:space="preserve"> and press </w:t>
      </w:r>
      <w:r w:rsidRPr="003902F7">
        <w:rPr>
          <w:b/>
        </w:rPr>
        <w:t>Save</w:t>
      </w:r>
      <w:r w:rsidRPr="003902F7">
        <w:t xml:space="preserve"> to save the information or press </w:t>
      </w:r>
      <w:r w:rsidRPr="003902F7">
        <w:rPr>
          <w:b/>
        </w:rPr>
        <w:t xml:space="preserve">Cancel </w:t>
      </w:r>
      <w:r w:rsidRPr="003902F7">
        <w:t xml:space="preserve">to close the form without saving the information. </w:t>
      </w:r>
    </w:p>
    <w:p w:rsidR="003A2CAD" w:rsidRPr="003902F7" w:rsidRDefault="003A2CAD" w:rsidP="00FB255B">
      <w:pPr>
        <w:pStyle w:val="BodyText"/>
        <w:kinsoku w:val="0"/>
        <w:overflowPunct w:val="0"/>
        <w:spacing w:line="244" w:lineRule="auto"/>
        <w:ind w:right="137"/>
        <w:jc w:val="both"/>
        <w:rPr>
          <w:noProof/>
        </w:rPr>
      </w:pPr>
    </w:p>
    <w:p w:rsidR="004C0238" w:rsidRPr="003902F7" w:rsidRDefault="004C0238" w:rsidP="00FB255B">
      <w:pPr>
        <w:pStyle w:val="BodyText"/>
        <w:kinsoku w:val="0"/>
        <w:overflowPunct w:val="0"/>
        <w:spacing w:line="244" w:lineRule="auto"/>
        <w:ind w:right="137"/>
        <w:jc w:val="both"/>
        <w:rPr>
          <w:noProof/>
        </w:rPr>
        <w:sectPr w:rsidR="004C0238" w:rsidRPr="003902F7">
          <w:footerReference w:type="default" r:id="rId66"/>
          <w:pgSz w:w="12240" w:h="15840"/>
          <w:pgMar w:top="1200" w:right="1300" w:bottom="1140" w:left="1300" w:header="965" w:footer="955" w:gutter="0"/>
          <w:cols w:space="720"/>
          <w:noEndnote/>
        </w:sectPr>
      </w:pPr>
    </w:p>
    <w:p w:rsidR="003A2CAD" w:rsidRPr="003902F7" w:rsidRDefault="003A2CAD" w:rsidP="00FB255B">
      <w:pPr>
        <w:pStyle w:val="BodyText"/>
        <w:kinsoku w:val="0"/>
        <w:overflowPunct w:val="0"/>
        <w:spacing w:line="244" w:lineRule="auto"/>
        <w:ind w:right="137"/>
        <w:jc w:val="both"/>
        <w:rPr>
          <w:noProof/>
        </w:rPr>
      </w:pPr>
    </w:p>
    <w:p w:rsidR="003A2CAD" w:rsidRPr="003902F7" w:rsidRDefault="003A2CAD" w:rsidP="00FB255B">
      <w:pPr>
        <w:pStyle w:val="BodyText"/>
        <w:kinsoku w:val="0"/>
        <w:overflowPunct w:val="0"/>
        <w:spacing w:line="244" w:lineRule="auto"/>
        <w:ind w:right="137"/>
        <w:jc w:val="both"/>
      </w:pPr>
    </w:p>
    <w:p w:rsidR="00002A7D" w:rsidRPr="003902F7" w:rsidRDefault="00002A7D" w:rsidP="00FB255B">
      <w:pPr>
        <w:pStyle w:val="BodyText"/>
        <w:kinsoku w:val="0"/>
        <w:overflowPunct w:val="0"/>
        <w:spacing w:line="244" w:lineRule="auto"/>
        <w:ind w:right="137"/>
        <w:jc w:val="both"/>
        <w:rPr>
          <w:noProof/>
        </w:rPr>
      </w:pPr>
    </w:p>
    <w:p w:rsidR="00FB255B" w:rsidRPr="003902F7" w:rsidRDefault="00DB3884" w:rsidP="00FB255B">
      <w:pPr>
        <w:pStyle w:val="BodyText"/>
        <w:kinsoku w:val="0"/>
        <w:overflowPunct w:val="0"/>
        <w:spacing w:line="244" w:lineRule="auto"/>
        <w:ind w:right="137"/>
        <w:jc w:val="both"/>
        <w:rPr>
          <w:b/>
          <w:sz w:val="26"/>
        </w:rPr>
      </w:pPr>
      <w:r w:rsidRPr="003902F7">
        <w:rPr>
          <w:noProof/>
        </w:rPr>
        <w:drawing>
          <wp:inline distT="0" distB="0" distL="0" distR="0">
            <wp:extent cx="6124575" cy="5553075"/>
            <wp:effectExtent l="0" t="0" r="0" b="0"/>
            <wp:docPr id="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4575" cy="5553075"/>
                    </a:xfrm>
                    <a:prstGeom prst="rect">
                      <a:avLst/>
                    </a:prstGeom>
                    <a:noFill/>
                    <a:ln>
                      <a:noFill/>
                    </a:ln>
                  </pic:spPr>
                </pic:pic>
              </a:graphicData>
            </a:graphic>
          </wp:inline>
        </w:drawing>
      </w:r>
    </w:p>
    <w:p w:rsidR="00002A7D" w:rsidRPr="003902F7" w:rsidRDefault="00002A7D" w:rsidP="00FB255B">
      <w:pPr>
        <w:pStyle w:val="BodyText"/>
        <w:kinsoku w:val="0"/>
        <w:overflowPunct w:val="0"/>
        <w:spacing w:line="244" w:lineRule="auto"/>
        <w:ind w:right="137"/>
        <w:jc w:val="both"/>
        <w:rPr>
          <w:b/>
          <w:sz w:val="26"/>
        </w:rPr>
      </w:pPr>
    </w:p>
    <w:p w:rsidR="00002A7D" w:rsidRPr="003902F7" w:rsidRDefault="00002A7D" w:rsidP="00FB255B">
      <w:pPr>
        <w:pStyle w:val="BodyText"/>
        <w:kinsoku w:val="0"/>
        <w:overflowPunct w:val="0"/>
        <w:spacing w:line="244" w:lineRule="auto"/>
        <w:ind w:right="137"/>
        <w:jc w:val="both"/>
        <w:rPr>
          <w:b/>
          <w:sz w:val="20"/>
        </w:rPr>
      </w:pPr>
      <w:r w:rsidRPr="003902F7">
        <w:rPr>
          <w:b/>
          <w:sz w:val="20"/>
        </w:rPr>
        <w:t xml:space="preserve">Figure 16b. </w:t>
      </w:r>
      <w:r w:rsidRPr="003902F7">
        <w:rPr>
          <w:sz w:val="20"/>
        </w:rPr>
        <w:t xml:space="preserve">Enter user information and press </w:t>
      </w:r>
      <w:r w:rsidRPr="003902F7">
        <w:rPr>
          <w:b/>
          <w:sz w:val="20"/>
        </w:rPr>
        <w:t>Save.</w:t>
      </w:r>
    </w:p>
    <w:p w:rsidR="00002A7D" w:rsidRPr="003902F7" w:rsidRDefault="00002A7D" w:rsidP="00FB255B">
      <w:pPr>
        <w:pStyle w:val="BodyText"/>
        <w:kinsoku w:val="0"/>
        <w:overflowPunct w:val="0"/>
        <w:spacing w:line="244" w:lineRule="auto"/>
        <w:ind w:right="137"/>
        <w:jc w:val="both"/>
        <w:rPr>
          <w:b/>
          <w:sz w:val="26"/>
        </w:rPr>
      </w:pPr>
    </w:p>
    <w:p w:rsidR="00002A7D" w:rsidRPr="003902F7" w:rsidRDefault="002315AC" w:rsidP="00002A7D">
      <w:pPr>
        <w:pStyle w:val="BodyText"/>
        <w:kinsoku w:val="0"/>
        <w:overflowPunct w:val="0"/>
        <w:rPr>
          <w:rFonts w:cs="Liberation Sans"/>
          <w:b/>
          <w:bCs/>
          <w:szCs w:val="28"/>
        </w:rPr>
      </w:pPr>
      <w:r w:rsidRPr="003902F7">
        <w:rPr>
          <w:rFonts w:cs="Liberation Sans"/>
          <w:b/>
          <w:bCs/>
          <w:szCs w:val="28"/>
        </w:rPr>
        <w:t>4.5.1b.</w:t>
      </w:r>
      <w:r w:rsidR="00002A7D" w:rsidRPr="003902F7">
        <w:rPr>
          <w:rFonts w:cs="Liberation Sans"/>
          <w:b/>
          <w:bCs/>
          <w:szCs w:val="28"/>
        </w:rPr>
        <w:t xml:space="preserve"> Edit User Information </w:t>
      </w:r>
    </w:p>
    <w:p w:rsidR="00002A7D" w:rsidRPr="003902F7" w:rsidRDefault="00002A7D" w:rsidP="00002A7D">
      <w:pPr>
        <w:pStyle w:val="BodyText"/>
        <w:kinsoku w:val="0"/>
        <w:overflowPunct w:val="0"/>
        <w:rPr>
          <w:rFonts w:cs="Liberation Sans"/>
          <w:b/>
          <w:bCs/>
          <w:szCs w:val="28"/>
        </w:rPr>
      </w:pPr>
    </w:p>
    <w:p w:rsidR="00002A7D" w:rsidRPr="003902F7" w:rsidRDefault="00002A7D" w:rsidP="00002A7D">
      <w:pPr>
        <w:pStyle w:val="BodyText"/>
        <w:kinsoku w:val="0"/>
        <w:overflowPunct w:val="0"/>
        <w:rPr>
          <w:rFonts w:cs="Liberation Sans"/>
          <w:b/>
          <w:bCs/>
          <w:szCs w:val="28"/>
        </w:rPr>
      </w:pPr>
      <w:r w:rsidRPr="003902F7">
        <w:rPr>
          <w:rFonts w:cs="Liberation Sans"/>
          <w:bCs/>
          <w:szCs w:val="28"/>
        </w:rPr>
        <w:t>To change information on an existing user the admin must use the “</w:t>
      </w:r>
      <w:r w:rsidRPr="003902F7">
        <w:rPr>
          <w:rFonts w:cs="Liberation Sans"/>
          <w:b/>
          <w:bCs/>
          <w:szCs w:val="28"/>
        </w:rPr>
        <w:t>Edit</w:t>
      </w:r>
      <w:r w:rsidRPr="003902F7">
        <w:rPr>
          <w:rFonts w:cs="Liberation Sans"/>
          <w:bCs/>
          <w:szCs w:val="28"/>
        </w:rPr>
        <w:t xml:space="preserve">” feature which is found on a drop-down list </w:t>
      </w:r>
      <w:r w:rsidRPr="003902F7">
        <w:rPr>
          <w:rFonts w:cs="Liberation Sans"/>
          <w:b/>
          <w:bCs/>
          <w:szCs w:val="28"/>
        </w:rPr>
        <w:t>(Action)</w:t>
      </w:r>
      <w:r w:rsidRPr="003902F7">
        <w:rPr>
          <w:rFonts w:cs="Liberation Sans"/>
          <w:bCs/>
          <w:szCs w:val="28"/>
        </w:rPr>
        <w:t xml:space="preserve"> located at the right-side of the policy list. See </w:t>
      </w:r>
      <w:r w:rsidRPr="003902F7">
        <w:rPr>
          <w:rFonts w:cs="Liberation Sans"/>
          <w:b/>
          <w:bCs/>
          <w:szCs w:val="28"/>
        </w:rPr>
        <w:t>Figure 12c.</w:t>
      </w:r>
    </w:p>
    <w:p w:rsidR="00002A7D" w:rsidRPr="003902F7" w:rsidRDefault="00002A7D" w:rsidP="00002A7D">
      <w:pPr>
        <w:pStyle w:val="BodyText"/>
        <w:kinsoku w:val="0"/>
        <w:overflowPunct w:val="0"/>
        <w:rPr>
          <w:rFonts w:cs="Liberation Sans"/>
          <w:b/>
          <w:bCs/>
          <w:szCs w:val="28"/>
        </w:rPr>
      </w:pPr>
    </w:p>
    <w:p w:rsidR="00002A7D" w:rsidRPr="003902F7" w:rsidRDefault="002315AC" w:rsidP="00002A7D">
      <w:pPr>
        <w:pStyle w:val="BodyText"/>
        <w:kinsoku w:val="0"/>
        <w:overflowPunct w:val="0"/>
        <w:rPr>
          <w:rFonts w:cs="Liberation Sans"/>
          <w:b/>
          <w:bCs/>
          <w:szCs w:val="28"/>
        </w:rPr>
      </w:pPr>
      <w:r w:rsidRPr="003902F7">
        <w:rPr>
          <w:rFonts w:cs="Liberation Sans"/>
          <w:b/>
          <w:bCs/>
          <w:szCs w:val="28"/>
        </w:rPr>
        <w:t>4.5.1c.</w:t>
      </w:r>
      <w:r w:rsidR="00002A7D" w:rsidRPr="003902F7">
        <w:rPr>
          <w:rFonts w:cs="Liberation Sans"/>
          <w:b/>
          <w:bCs/>
          <w:szCs w:val="28"/>
        </w:rPr>
        <w:t xml:space="preserve"> View User Information </w:t>
      </w:r>
    </w:p>
    <w:p w:rsidR="00002A7D" w:rsidRPr="003902F7" w:rsidRDefault="00002A7D" w:rsidP="00002A7D">
      <w:pPr>
        <w:pStyle w:val="BodyText"/>
        <w:kinsoku w:val="0"/>
        <w:overflowPunct w:val="0"/>
        <w:rPr>
          <w:rFonts w:cs="Liberation Sans"/>
          <w:b/>
          <w:bCs/>
          <w:szCs w:val="28"/>
        </w:rPr>
      </w:pPr>
    </w:p>
    <w:p w:rsidR="00002A7D" w:rsidRPr="003902F7" w:rsidRDefault="00002A7D" w:rsidP="00002A7D">
      <w:pPr>
        <w:pStyle w:val="BodyText"/>
        <w:kinsoku w:val="0"/>
        <w:overflowPunct w:val="0"/>
        <w:rPr>
          <w:rFonts w:cs="Liberation Sans"/>
          <w:b/>
          <w:bCs/>
          <w:szCs w:val="28"/>
        </w:rPr>
      </w:pPr>
      <w:r w:rsidRPr="003902F7">
        <w:rPr>
          <w:rFonts w:cs="Liberation Sans"/>
          <w:bCs/>
          <w:szCs w:val="28"/>
        </w:rPr>
        <w:t>To view User information the admin must press “</w:t>
      </w:r>
      <w:r w:rsidRPr="003902F7">
        <w:rPr>
          <w:rFonts w:cs="Liberation Sans"/>
          <w:b/>
          <w:bCs/>
          <w:szCs w:val="28"/>
        </w:rPr>
        <w:t>View</w:t>
      </w:r>
      <w:r w:rsidRPr="003902F7">
        <w:rPr>
          <w:rFonts w:cs="Liberation Sans"/>
          <w:bCs/>
          <w:szCs w:val="28"/>
        </w:rPr>
        <w:t xml:space="preserve">” from the drop-down list shown on </w:t>
      </w:r>
      <w:r w:rsidRPr="003902F7">
        <w:rPr>
          <w:rFonts w:cs="Liberation Sans"/>
          <w:b/>
          <w:bCs/>
          <w:szCs w:val="28"/>
        </w:rPr>
        <w:t>figure 12c.</w:t>
      </w:r>
    </w:p>
    <w:p w:rsidR="00002A7D" w:rsidRPr="003902F7" w:rsidRDefault="00002A7D" w:rsidP="00002A7D">
      <w:pPr>
        <w:pStyle w:val="BodyText"/>
        <w:kinsoku w:val="0"/>
        <w:overflowPunct w:val="0"/>
        <w:rPr>
          <w:rFonts w:cs="Liberation Sans"/>
          <w:bCs/>
          <w:szCs w:val="28"/>
        </w:rPr>
      </w:pPr>
    </w:p>
    <w:p w:rsidR="00002A7D" w:rsidRPr="003902F7" w:rsidRDefault="002315AC" w:rsidP="00002A7D">
      <w:pPr>
        <w:pStyle w:val="BodyText"/>
        <w:kinsoku w:val="0"/>
        <w:overflowPunct w:val="0"/>
        <w:rPr>
          <w:rFonts w:cs="Liberation Sans"/>
          <w:b/>
          <w:bCs/>
          <w:szCs w:val="28"/>
        </w:rPr>
      </w:pPr>
      <w:r w:rsidRPr="003902F7">
        <w:rPr>
          <w:rFonts w:cs="Liberation Sans"/>
          <w:b/>
          <w:bCs/>
          <w:szCs w:val="28"/>
        </w:rPr>
        <w:t>4.5.1d.</w:t>
      </w:r>
      <w:r w:rsidR="00002A7D" w:rsidRPr="003902F7">
        <w:rPr>
          <w:rFonts w:cs="Liberation Sans"/>
          <w:b/>
          <w:bCs/>
          <w:szCs w:val="28"/>
        </w:rPr>
        <w:t xml:space="preserve"> Delete User Information </w:t>
      </w:r>
    </w:p>
    <w:p w:rsidR="00002A7D" w:rsidRPr="003902F7" w:rsidRDefault="00002A7D" w:rsidP="00002A7D">
      <w:pPr>
        <w:pStyle w:val="BodyText"/>
        <w:kinsoku w:val="0"/>
        <w:overflowPunct w:val="0"/>
        <w:rPr>
          <w:rFonts w:cs="Liberation Sans"/>
          <w:bCs/>
          <w:szCs w:val="28"/>
        </w:rPr>
      </w:pPr>
    </w:p>
    <w:p w:rsidR="004C0238" w:rsidRPr="003902F7" w:rsidRDefault="00002A7D" w:rsidP="00002A7D">
      <w:pPr>
        <w:pStyle w:val="BodyText"/>
        <w:kinsoku w:val="0"/>
        <w:overflowPunct w:val="0"/>
        <w:rPr>
          <w:rFonts w:cs="Liberation Sans"/>
          <w:b/>
          <w:bCs/>
          <w:szCs w:val="28"/>
        </w:rPr>
      </w:pPr>
      <w:r w:rsidRPr="003902F7">
        <w:rPr>
          <w:rFonts w:cs="Liberation Sans"/>
          <w:bCs/>
          <w:szCs w:val="28"/>
        </w:rPr>
        <w:t>To delete a User from the list the admin must press “</w:t>
      </w:r>
      <w:r w:rsidRPr="003902F7">
        <w:rPr>
          <w:rFonts w:cs="Liberation Sans"/>
          <w:b/>
          <w:bCs/>
          <w:szCs w:val="28"/>
        </w:rPr>
        <w:t xml:space="preserve">Delete” </w:t>
      </w:r>
      <w:r w:rsidRPr="003902F7">
        <w:rPr>
          <w:rFonts w:cs="Liberation Sans"/>
          <w:bCs/>
          <w:szCs w:val="28"/>
        </w:rPr>
        <w:t xml:space="preserve">from the drop-down list shown on </w:t>
      </w:r>
      <w:r w:rsidR="004C0238" w:rsidRPr="003902F7">
        <w:rPr>
          <w:rFonts w:cs="Liberation Sans"/>
          <w:b/>
          <w:bCs/>
          <w:szCs w:val="28"/>
        </w:rPr>
        <w:t>figure 12c</w:t>
      </w:r>
    </w:p>
    <w:p w:rsidR="004C0238" w:rsidRPr="003902F7" w:rsidRDefault="004C0238" w:rsidP="00002A7D">
      <w:pPr>
        <w:pStyle w:val="BodyText"/>
        <w:kinsoku w:val="0"/>
        <w:overflowPunct w:val="0"/>
        <w:rPr>
          <w:rFonts w:cs="Liberation Sans"/>
          <w:b/>
          <w:bCs/>
          <w:szCs w:val="28"/>
        </w:rPr>
        <w:sectPr w:rsidR="004C0238" w:rsidRPr="003902F7">
          <w:footerReference w:type="default" r:id="rId68"/>
          <w:pgSz w:w="12240" w:h="15840"/>
          <w:pgMar w:top="1200" w:right="1300" w:bottom="1140" w:left="1300" w:header="965" w:footer="955" w:gutter="0"/>
          <w:cols w:space="720"/>
          <w:noEndnote/>
        </w:sectPr>
      </w:pPr>
    </w:p>
    <w:p w:rsidR="00002A7D" w:rsidRPr="003902F7" w:rsidRDefault="00002A7D" w:rsidP="00002A7D">
      <w:pPr>
        <w:pStyle w:val="BodyText"/>
        <w:kinsoku w:val="0"/>
        <w:overflowPunct w:val="0"/>
        <w:rPr>
          <w:rFonts w:cs="Liberation Sans"/>
          <w:b/>
          <w:bCs/>
          <w:szCs w:val="28"/>
        </w:rPr>
      </w:pPr>
    </w:p>
    <w:p w:rsidR="00002A7D" w:rsidRPr="003902F7" w:rsidRDefault="002315AC" w:rsidP="00002A7D">
      <w:pPr>
        <w:pStyle w:val="BodyText"/>
        <w:kinsoku w:val="0"/>
        <w:overflowPunct w:val="0"/>
        <w:rPr>
          <w:rFonts w:cs="Liberation Sans"/>
          <w:b/>
          <w:bCs/>
          <w:szCs w:val="28"/>
        </w:rPr>
      </w:pPr>
      <w:r w:rsidRPr="003902F7">
        <w:rPr>
          <w:rFonts w:cs="Liberation Sans"/>
          <w:b/>
          <w:bCs/>
          <w:szCs w:val="28"/>
        </w:rPr>
        <w:t>4.5.1e.</w:t>
      </w:r>
      <w:r w:rsidR="00002A7D" w:rsidRPr="003902F7">
        <w:rPr>
          <w:rFonts w:cs="Liberation Sans"/>
          <w:b/>
          <w:bCs/>
          <w:szCs w:val="28"/>
        </w:rPr>
        <w:t xml:space="preserve"> Search User </w:t>
      </w:r>
    </w:p>
    <w:p w:rsidR="00002A7D" w:rsidRPr="003902F7" w:rsidRDefault="00002A7D" w:rsidP="00002A7D">
      <w:pPr>
        <w:pStyle w:val="BodyText"/>
        <w:kinsoku w:val="0"/>
        <w:overflowPunct w:val="0"/>
        <w:rPr>
          <w:rFonts w:cs="Liberation Sans"/>
          <w:b/>
          <w:bCs/>
          <w:szCs w:val="28"/>
        </w:rPr>
      </w:pPr>
    </w:p>
    <w:p w:rsidR="00002A7D" w:rsidRPr="003902F7" w:rsidRDefault="00002A7D" w:rsidP="00002A7D">
      <w:pPr>
        <w:pStyle w:val="BodyText"/>
        <w:kinsoku w:val="0"/>
        <w:overflowPunct w:val="0"/>
        <w:rPr>
          <w:rFonts w:cs="Liberation Sans"/>
          <w:b/>
          <w:bCs/>
          <w:szCs w:val="28"/>
        </w:rPr>
      </w:pPr>
      <w:r w:rsidRPr="003902F7">
        <w:rPr>
          <w:rFonts w:cs="Liberation Sans"/>
          <w:bCs/>
          <w:szCs w:val="28"/>
        </w:rPr>
        <w:t>To search for a client on the list the user must use the “</w:t>
      </w:r>
      <w:r w:rsidRPr="003902F7">
        <w:rPr>
          <w:rFonts w:cs="Liberation Sans"/>
          <w:b/>
          <w:bCs/>
          <w:szCs w:val="28"/>
        </w:rPr>
        <w:t>Search</w:t>
      </w:r>
      <w:r w:rsidRPr="003902F7">
        <w:rPr>
          <w:rFonts w:cs="Liberation Sans"/>
          <w:bCs/>
          <w:szCs w:val="28"/>
        </w:rPr>
        <w:t xml:space="preserve">” feature located at the </w:t>
      </w:r>
      <w:r w:rsidRPr="003902F7">
        <w:rPr>
          <w:rFonts w:cs="Liberation Sans"/>
          <w:b/>
          <w:bCs/>
          <w:szCs w:val="28"/>
        </w:rPr>
        <w:t xml:space="preserve">top-right corner </w:t>
      </w:r>
      <w:r w:rsidRPr="003902F7">
        <w:rPr>
          <w:rFonts w:cs="Liberation Sans"/>
          <w:bCs/>
          <w:szCs w:val="28"/>
        </w:rPr>
        <w:t xml:space="preserve">above the list. See </w:t>
      </w:r>
      <w:r w:rsidR="002315AC" w:rsidRPr="003902F7">
        <w:rPr>
          <w:rFonts w:cs="Liberation Sans"/>
          <w:b/>
          <w:bCs/>
          <w:szCs w:val="28"/>
        </w:rPr>
        <w:t>Figure 16</w:t>
      </w:r>
      <w:r w:rsidRPr="003902F7">
        <w:rPr>
          <w:rFonts w:cs="Liberation Sans"/>
          <w:b/>
          <w:bCs/>
          <w:szCs w:val="28"/>
        </w:rPr>
        <w:t>c.</w:t>
      </w:r>
    </w:p>
    <w:p w:rsidR="00002A7D" w:rsidRPr="003902F7" w:rsidRDefault="00002A7D" w:rsidP="00002A7D">
      <w:pPr>
        <w:pStyle w:val="BodyText"/>
        <w:kinsoku w:val="0"/>
        <w:overflowPunct w:val="0"/>
        <w:spacing w:line="244" w:lineRule="auto"/>
        <w:ind w:right="137"/>
        <w:jc w:val="both"/>
      </w:pPr>
    </w:p>
    <w:p w:rsidR="00002A7D" w:rsidRPr="003902F7" w:rsidRDefault="00DB3884" w:rsidP="00002A7D">
      <w:pPr>
        <w:pStyle w:val="BodyText"/>
        <w:kinsoku w:val="0"/>
        <w:overflowPunct w:val="0"/>
        <w:spacing w:line="244" w:lineRule="auto"/>
        <w:ind w:right="137"/>
        <w:jc w:val="both"/>
        <w:rPr>
          <w:noProof/>
        </w:rPr>
      </w:pPr>
      <w:r w:rsidRPr="003902F7">
        <w:rPr>
          <w:noProof/>
        </w:rPr>
        <w:drawing>
          <wp:inline distT="0" distB="0" distL="0" distR="0">
            <wp:extent cx="2390775" cy="638175"/>
            <wp:effectExtent l="0" t="0" r="0" b="0"/>
            <wp:docPr id="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90775" cy="638175"/>
                    </a:xfrm>
                    <a:prstGeom prst="rect">
                      <a:avLst/>
                    </a:prstGeom>
                    <a:noFill/>
                    <a:ln>
                      <a:noFill/>
                    </a:ln>
                  </pic:spPr>
                </pic:pic>
              </a:graphicData>
            </a:graphic>
          </wp:inline>
        </w:drawing>
      </w:r>
    </w:p>
    <w:p w:rsidR="00002A7D" w:rsidRPr="003902F7" w:rsidRDefault="00002A7D" w:rsidP="00002A7D">
      <w:pPr>
        <w:pStyle w:val="BodyText"/>
        <w:kinsoku w:val="0"/>
        <w:overflowPunct w:val="0"/>
        <w:spacing w:line="244" w:lineRule="auto"/>
        <w:ind w:right="137"/>
        <w:jc w:val="both"/>
        <w:rPr>
          <w:noProof/>
        </w:rPr>
      </w:pPr>
    </w:p>
    <w:p w:rsidR="00002A7D" w:rsidRPr="003902F7" w:rsidRDefault="002315AC" w:rsidP="00002A7D">
      <w:pPr>
        <w:pStyle w:val="BodyText"/>
        <w:kinsoku w:val="0"/>
        <w:overflowPunct w:val="0"/>
        <w:spacing w:line="244" w:lineRule="auto"/>
        <w:ind w:right="137"/>
        <w:jc w:val="both"/>
        <w:rPr>
          <w:noProof/>
        </w:rPr>
      </w:pPr>
      <w:r w:rsidRPr="003902F7">
        <w:rPr>
          <w:b/>
          <w:noProof/>
        </w:rPr>
        <w:t>Figure 16</w:t>
      </w:r>
      <w:r w:rsidR="00002A7D" w:rsidRPr="003902F7">
        <w:rPr>
          <w:b/>
          <w:noProof/>
        </w:rPr>
        <w:t xml:space="preserve">c. </w:t>
      </w:r>
      <w:r w:rsidR="00002A7D" w:rsidRPr="003902F7">
        <w:rPr>
          <w:noProof/>
        </w:rPr>
        <w:t>Enter a user</w:t>
      </w:r>
      <w:r w:rsidRPr="003902F7">
        <w:rPr>
          <w:noProof/>
        </w:rPr>
        <w:t xml:space="preserve">’s </w:t>
      </w:r>
      <w:r w:rsidR="00002A7D" w:rsidRPr="003902F7">
        <w:rPr>
          <w:noProof/>
        </w:rPr>
        <w:t>name to search for a user.</w:t>
      </w:r>
    </w:p>
    <w:p w:rsidR="00002A7D" w:rsidRPr="003902F7" w:rsidRDefault="00002A7D" w:rsidP="00FB255B">
      <w:pPr>
        <w:pStyle w:val="BodyText"/>
        <w:kinsoku w:val="0"/>
        <w:overflowPunct w:val="0"/>
        <w:spacing w:line="244" w:lineRule="auto"/>
        <w:ind w:right="137"/>
        <w:jc w:val="both"/>
        <w:rPr>
          <w:b/>
          <w:sz w:val="26"/>
        </w:rPr>
      </w:pPr>
    </w:p>
    <w:p w:rsidR="00FB255B" w:rsidRPr="003902F7" w:rsidRDefault="009D2B06" w:rsidP="00FB255B">
      <w:pPr>
        <w:pStyle w:val="BodyText"/>
        <w:kinsoku w:val="0"/>
        <w:overflowPunct w:val="0"/>
        <w:spacing w:line="244" w:lineRule="auto"/>
        <w:ind w:right="137"/>
        <w:jc w:val="both"/>
        <w:rPr>
          <w:b/>
          <w:sz w:val="26"/>
        </w:rPr>
      </w:pPr>
      <w:r w:rsidRPr="003902F7">
        <w:rPr>
          <w:b/>
          <w:sz w:val="26"/>
        </w:rPr>
        <w:t>4.5</w:t>
      </w:r>
      <w:r w:rsidR="00FB255B" w:rsidRPr="003902F7">
        <w:rPr>
          <w:b/>
          <w:sz w:val="26"/>
        </w:rPr>
        <w:t>.2 Manage System Information</w:t>
      </w:r>
    </w:p>
    <w:p w:rsidR="002315AC" w:rsidRPr="003902F7" w:rsidRDefault="002315AC" w:rsidP="00FB255B">
      <w:pPr>
        <w:pStyle w:val="BodyText"/>
        <w:kinsoku w:val="0"/>
        <w:overflowPunct w:val="0"/>
        <w:spacing w:line="244" w:lineRule="auto"/>
        <w:ind w:right="137"/>
        <w:jc w:val="both"/>
        <w:rPr>
          <w:b/>
          <w:sz w:val="26"/>
        </w:rPr>
      </w:pPr>
    </w:p>
    <w:p w:rsidR="0086516D" w:rsidRPr="003902F7" w:rsidRDefault="002315AC" w:rsidP="00FB255B">
      <w:pPr>
        <w:pStyle w:val="BodyText"/>
        <w:kinsoku w:val="0"/>
        <w:overflowPunct w:val="0"/>
        <w:spacing w:line="244" w:lineRule="auto"/>
        <w:ind w:right="137"/>
        <w:jc w:val="both"/>
      </w:pPr>
      <w:r w:rsidRPr="003902F7">
        <w:t>The admin can update the system information such as the system name, system cover picture, system logo and</w:t>
      </w:r>
      <w:r w:rsidR="0086516D" w:rsidRPr="003902F7">
        <w:t xml:space="preserve"> system short name as illustrated on </w:t>
      </w:r>
      <w:r w:rsidR="0086516D" w:rsidRPr="003902F7">
        <w:rPr>
          <w:b/>
        </w:rPr>
        <w:t>figure 9a</w:t>
      </w:r>
      <w:r w:rsidR="0086516D" w:rsidRPr="003902F7">
        <w:t>.</w:t>
      </w:r>
    </w:p>
    <w:p w:rsidR="0086516D" w:rsidRPr="003902F7" w:rsidRDefault="0086516D" w:rsidP="00FB255B">
      <w:pPr>
        <w:pStyle w:val="BodyText"/>
        <w:kinsoku w:val="0"/>
        <w:overflowPunct w:val="0"/>
        <w:spacing w:line="244" w:lineRule="auto"/>
        <w:ind w:right="137"/>
        <w:jc w:val="both"/>
        <w:rPr>
          <w:b/>
        </w:rPr>
      </w:pPr>
    </w:p>
    <w:p w:rsidR="0086516D" w:rsidRPr="003902F7" w:rsidRDefault="0086516D" w:rsidP="00FB255B">
      <w:pPr>
        <w:pStyle w:val="BodyText"/>
        <w:kinsoku w:val="0"/>
        <w:overflowPunct w:val="0"/>
        <w:spacing w:line="244" w:lineRule="auto"/>
        <w:ind w:right="137"/>
        <w:jc w:val="both"/>
        <w:rPr>
          <w:b/>
        </w:rPr>
      </w:pPr>
      <w:r w:rsidRPr="003902F7">
        <w:rPr>
          <w:b/>
        </w:rPr>
        <w:t>4.5.2a. Uploading System logo</w:t>
      </w:r>
    </w:p>
    <w:p w:rsidR="0086516D" w:rsidRPr="003902F7" w:rsidRDefault="0086516D" w:rsidP="00FB255B">
      <w:pPr>
        <w:pStyle w:val="BodyText"/>
        <w:kinsoku w:val="0"/>
        <w:overflowPunct w:val="0"/>
        <w:spacing w:line="244" w:lineRule="auto"/>
        <w:ind w:right="137"/>
        <w:jc w:val="both"/>
      </w:pPr>
    </w:p>
    <w:p w:rsidR="0086516D" w:rsidRPr="003902F7" w:rsidRDefault="0086516D" w:rsidP="00FB255B">
      <w:pPr>
        <w:pStyle w:val="BodyText"/>
        <w:kinsoku w:val="0"/>
        <w:overflowPunct w:val="0"/>
        <w:spacing w:line="244" w:lineRule="auto"/>
        <w:ind w:right="137"/>
        <w:jc w:val="both"/>
        <w:rPr>
          <w:b/>
        </w:rPr>
      </w:pPr>
      <w:r w:rsidRPr="003902F7">
        <w:t>The admin must use the “</w:t>
      </w:r>
      <w:r w:rsidRPr="003902F7">
        <w:rPr>
          <w:b/>
        </w:rPr>
        <w:t>Browse</w:t>
      </w:r>
      <w:r w:rsidRPr="003902F7">
        <w:t>” feature to select the logo</w:t>
      </w:r>
      <w:r w:rsidR="008D3E69" w:rsidRPr="003902F7">
        <w:t xml:space="preserve">. </w:t>
      </w:r>
      <w:r w:rsidRPr="003902F7">
        <w:t xml:space="preserve">See </w:t>
      </w:r>
      <w:r w:rsidRPr="003902F7">
        <w:rPr>
          <w:b/>
        </w:rPr>
        <w:t>figure 17a.</w:t>
      </w:r>
    </w:p>
    <w:p w:rsidR="0086516D" w:rsidRPr="003902F7" w:rsidRDefault="0086516D" w:rsidP="00FB255B">
      <w:pPr>
        <w:pStyle w:val="BodyText"/>
        <w:kinsoku w:val="0"/>
        <w:overflowPunct w:val="0"/>
        <w:spacing w:line="244" w:lineRule="auto"/>
        <w:ind w:right="137"/>
        <w:jc w:val="both"/>
        <w:rPr>
          <w:b/>
        </w:rPr>
      </w:pPr>
    </w:p>
    <w:p w:rsidR="0086516D" w:rsidRPr="003902F7" w:rsidRDefault="00DB3884" w:rsidP="00FB255B">
      <w:pPr>
        <w:pStyle w:val="BodyText"/>
        <w:kinsoku w:val="0"/>
        <w:overflowPunct w:val="0"/>
        <w:spacing w:line="244" w:lineRule="auto"/>
        <w:ind w:right="137"/>
        <w:jc w:val="both"/>
        <w:rPr>
          <w:noProof/>
        </w:rPr>
      </w:pPr>
      <w:r w:rsidRPr="003902F7">
        <w:rPr>
          <w:noProof/>
        </w:rPr>
        <mc:AlternateContent>
          <mc:Choice Requires="wps">
            <w:drawing>
              <wp:anchor distT="0" distB="0" distL="114300" distR="114300" simplePos="0" relativeHeight="251682304" behindDoc="0" locked="0" layoutInCell="1" allowOverlap="1">
                <wp:simplePos x="0" y="0"/>
                <wp:positionH relativeFrom="column">
                  <wp:posOffset>5851525</wp:posOffset>
                </wp:positionH>
                <wp:positionV relativeFrom="paragraph">
                  <wp:posOffset>313055</wp:posOffset>
                </wp:positionV>
                <wp:extent cx="190500" cy="390525"/>
                <wp:effectExtent l="0" t="0" r="0" b="0"/>
                <wp:wrapNone/>
                <wp:docPr id="105"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390525"/>
                        </a:xfrm>
                        <a:prstGeom prst="upArrow">
                          <a:avLst>
                            <a:gd name="adj1" fmla="val 50000"/>
                            <a:gd name="adj2" fmla="val 51250"/>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323B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75" o:spid="_x0000_s1026" type="#_x0000_t68" style="position:absolute;margin-left:460.75pt;margin-top:24.65pt;width:15pt;height:30.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" fillcolor="#00b0f0" stroked="f">
                <v:textbox style="layout-flow:vertical-ideographic"/>
              </v:shape>
            </w:pict>
          </mc:Fallback>
        </mc:AlternateContent>
      </w:r>
      <w:r w:rsidRPr="003902F7">
        <w:rPr>
          <w:noProof/>
        </w:rPr>
        <w:drawing>
          <wp:inline distT="0" distB="0" distL="0" distR="0">
            <wp:extent cx="6124575" cy="971550"/>
            <wp:effectExtent l="0" t="0" r="0" b="0"/>
            <wp:docPr id="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24575" cy="971550"/>
                    </a:xfrm>
                    <a:prstGeom prst="rect">
                      <a:avLst/>
                    </a:prstGeom>
                    <a:noFill/>
                    <a:ln>
                      <a:noFill/>
                    </a:ln>
                  </pic:spPr>
                </pic:pic>
              </a:graphicData>
            </a:graphic>
          </wp:inline>
        </w:drawing>
      </w:r>
    </w:p>
    <w:p w:rsidR="0086516D" w:rsidRPr="003902F7" w:rsidRDefault="0086516D" w:rsidP="00FB255B">
      <w:pPr>
        <w:pStyle w:val="BodyText"/>
        <w:kinsoku w:val="0"/>
        <w:overflowPunct w:val="0"/>
        <w:spacing w:line="244" w:lineRule="auto"/>
        <w:ind w:right="137"/>
        <w:jc w:val="both"/>
        <w:rPr>
          <w:noProof/>
        </w:rPr>
      </w:pPr>
    </w:p>
    <w:p w:rsidR="008D3E69" w:rsidRPr="003902F7" w:rsidRDefault="008D3E69" w:rsidP="00FB255B">
      <w:pPr>
        <w:pStyle w:val="BodyText"/>
        <w:kinsoku w:val="0"/>
        <w:overflowPunct w:val="0"/>
        <w:spacing w:line="244" w:lineRule="auto"/>
        <w:ind w:right="137"/>
        <w:jc w:val="both"/>
        <w:rPr>
          <w:noProof/>
        </w:rPr>
      </w:pPr>
    </w:p>
    <w:p w:rsidR="008D3E69" w:rsidRPr="003902F7" w:rsidRDefault="008D3E69" w:rsidP="008D3E69">
      <w:pPr>
        <w:pStyle w:val="BodyText"/>
        <w:kinsoku w:val="0"/>
        <w:overflowPunct w:val="0"/>
        <w:spacing w:line="244" w:lineRule="auto"/>
        <w:ind w:right="137"/>
        <w:jc w:val="center"/>
        <w:rPr>
          <w:noProof/>
          <w:sz w:val="20"/>
        </w:rPr>
      </w:pPr>
      <w:r w:rsidRPr="003902F7">
        <w:rPr>
          <w:b/>
          <w:noProof/>
          <w:sz w:val="20"/>
        </w:rPr>
        <w:t xml:space="preserve">Figure 17a. </w:t>
      </w:r>
      <w:r w:rsidRPr="003902F7">
        <w:rPr>
          <w:noProof/>
          <w:sz w:val="20"/>
        </w:rPr>
        <w:t>Press “</w:t>
      </w:r>
      <w:r w:rsidRPr="003902F7">
        <w:rPr>
          <w:b/>
          <w:noProof/>
          <w:sz w:val="20"/>
        </w:rPr>
        <w:t xml:space="preserve">Browse” </w:t>
      </w:r>
      <w:r w:rsidRPr="003902F7">
        <w:rPr>
          <w:noProof/>
          <w:sz w:val="20"/>
        </w:rPr>
        <w:t xml:space="preserve"> to select a logo.</w:t>
      </w:r>
    </w:p>
    <w:p w:rsidR="008D3E69" w:rsidRPr="003902F7" w:rsidRDefault="008D3E69" w:rsidP="008D3E69">
      <w:pPr>
        <w:pStyle w:val="BodyText"/>
        <w:kinsoku w:val="0"/>
        <w:overflowPunct w:val="0"/>
        <w:spacing w:line="244" w:lineRule="auto"/>
        <w:ind w:right="137"/>
        <w:rPr>
          <w:noProof/>
          <w:sz w:val="20"/>
        </w:rPr>
      </w:pPr>
    </w:p>
    <w:p w:rsidR="008D3E69" w:rsidRPr="003902F7" w:rsidRDefault="008D3E69" w:rsidP="008D3E69">
      <w:pPr>
        <w:pStyle w:val="BodyText"/>
        <w:kinsoku w:val="0"/>
        <w:overflowPunct w:val="0"/>
        <w:spacing w:line="244" w:lineRule="auto"/>
        <w:ind w:right="137"/>
        <w:rPr>
          <w:noProof/>
          <w:sz w:val="20"/>
        </w:rPr>
      </w:pPr>
    </w:p>
    <w:p w:rsidR="008D3E69" w:rsidRPr="003902F7" w:rsidRDefault="008D3E69" w:rsidP="008D3E69">
      <w:pPr>
        <w:pStyle w:val="BodyText"/>
        <w:kinsoku w:val="0"/>
        <w:overflowPunct w:val="0"/>
        <w:spacing w:line="244" w:lineRule="auto"/>
        <w:ind w:right="137"/>
        <w:rPr>
          <w:b/>
          <w:noProof/>
        </w:rPr>
      </w:pPr>
      <w:r w:rsidRPr="003902F7">
        <w:rPr>
          <w:b/>
          <w:noProof/>
        </w:rPr>
        <w:t>4.5.2b. Uploading Cover</w:t>
      </w:r>
    </w:p>
    <w:p w:rsidR="008D3E69" w:rsidRPr="003902F7" w:rsidRDefault="008D3E69" w:rsidP="008D3E69">
      <w:pPr>
        <w:pStyle w:val="BodyText"/>
        <w:kinsoku w:val="0"/>
        <w:overflowPunct w:val="0"/>
        <w:spacing w:line="244" w:lineRule="auto"/>
        <w:ind w:right="137"/>
        <w:rPr>
          <w:b/>
          <w:noProof/>
        </w:rPr>
      </w:pPr>
    </w:p>
    <w:p w:rsidR="008D3E69" w:rsidRPr="003902F7" w:rsidRDefault="008D3E69" w:rsidP="008D3E69">
      <w:pPr>
        <w:pStyle w:val="BodyText"/>
        <w:kinsoku w:val="0"/>
        <w:overflowPunct w:val="0"/>
        <w:spacing w:line="244" w:lineRule="auto"/>
        <w:ind w:right="137"/>
        <w:rPr>
          <w:b/>
          <w:noProof/>
        </w:rPr>
      </w:pPr>
      <w:r w:rsidRPr="003902F7">
        <w:rPr>
          <w:noProof/>
        </w:rPr>
        <w:t>The admin can upload the system cover by using the “</w:t>
      </w:r>
      <w:r w:rsidRPr="003902F7">
        <w:rPr>
          <w:b/>
          <w:noProof/>
        </w:rPr>
        <w:t xml:space="preserve">Browse” </w:t>
      </w:r>
      <w:r w:rsidRPr="003902F7">
        <w:rPr>
          <w:noProof/>
        </w:rPr>
        <w:t xml:space="preserve">feature and select the picture. See </w:t>
      </w:r>
      <w:r w:rsidRPr="003902F7">
        <w:rPr>
          <w:b/>
          <w:noProof/>
        </w:rPr>
        <w:t>figure 17b.</w:t>
      </w:r>
    </w:p>
    <w:p w:rsidR="008D3E69" w:rsidRPr="003902F7" w:rsidRDefault="00DB3884" w:rsidP="008D3E69">
      <w:pPr>
        <w:pStyle w:val="BodyText"/>
        <w:kinsoku w:val="0"/>
        <w:overflowPunct w:val="0"/>
        <w:spacing w:line="244" w:lineRule="auto"/>
        <w:ind w:right="137"/>
        <w:rPr>
          <w:noProof/>
        </w:rPr>
      </w:pPr>
      <w:r w:rsidRPr="003902F7">
        <w:rPr>
          <w:noProof/>
        </w:rPr>
        <mc:AlternateContent>
          <mc:Choice Requires="wps">
            <w:drawing>
              <wp:anchor distT="0" distB="0" distL="114300" distR="114300" simplePos="0" relativeHeight="251683328" behindDoc="0" locked="0" layoutInCell="1" allowOverlap="1">
                <wp:simplePos x="0" y="0"/>
                <wp:positionH relativeFrom="column">
                  <wp:posOffset>5803900</wp:posOffset>
                </wp:positionH>
                <wp:positionV relativeFrom="paragraph">
                  <wp:posOffset>276860</wp:posOffset>
                </wp:positionV>
                <wp:extent cx="190500" cy="390525"/>
                <wp:effectExtent l="0" t="0" r="0" b="0"/>
                <wp:wrapNone/>
                <wp:docPr id="104"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390525"/>
                        </a:xfrm>
                        <a:prstGeom prst="upArrow">
                          <a:avLst>
                            <a:gd name="adj1" fmla="val 50000"/>
                            <a:gd name="adj2" fmla="val 51250"/>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96C55" id="AutoShape 76" o:spid="_x0000_s1026" type="#_x0000_t68" style="position:absolute;margin-left:457pt;margin-top:21.8pt;width:15pt;height:30.7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" fillcolor="#00b0f0" stroked="f">
                <v:textbox style="layout-flow:vertical-ideographic"/>
              </v:shape>
            </w:pict>
          </mc:Fallback>
        </mc:AlternateContent>
      </w:r>
      <w:r w:rsidRPr="003902F7">
        <w:rPr>
          <w:noProof/>
        </w:rPr>
        <w:drawing>
          <wp:inline distT="0" distB="0" distL="0" distR="0">
            <wp:extent cx="6115050" cy="2247900"/>
            <wp:effectExtent l="0" t="0" r="0" b="0"/>
            <wp:docPr id="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5050" cy="2247900"/>
                    </a:xfrm>
                    <a:prstGeom prst="rect">
                      <a:avLst/>
                    </a:prstGeom>
                    <a:noFill/>
                    <a:ln>
                      <a:noFill/>
                    </a:ln>
                  </pic:spPr>
                </pic:pic>
              </a:graphicData>
            </a:graphic>
          </wp:inline>
        </w:drawing>
      </w:r>
    </w:p>
    <w:p w:rsidR="008D3E69" w:rsidRPr="003902F7" w:rsidRDefault="008D3E69" w:rsidP="008D3E69">
      <w:pPr>
        <w:pStyle w:val="BodyText"/>
        <w:kinsoku w:val="0"/>
        <w:overflowPunct w:val="0"/>
        <w:spacing w:line="244" w:lineRule="auto"/>
        <w:ind w:right="137"/>
        <w:jc w:val="center"/>
        <w:rPr>
          <w:sz w:val="20"/>
          <w:szCs w:val="20"/>
        </w:rPr>
      </w:pPr>
      <w:r w:rsidRPr="003902F7">
        <w:rPr>
          <w:b/>
          <w:sz w:val="20"/>
          <w:szCs w:val="20"/>
        </w:rPr>
        <w:t xml:space="preserve">Figure 17b. </w:t>
      </w:r>
      <w:r w:rsidRPr="003902F7">
        <w:rPr>
          <w:sz w:val="20"/>
          <w:szCs w:val="20"/>
        </w:rPr>
        <w:t>Press “</w:t>
      </w:r>
      <w:r w:rsidRPr="003902F7">
        <w:rPr>
          <w:b/>
          <w:sz w:val="20"/>
          <w:szCs w:val="20"/>
        </w:rPr>
        <w:t xml:space="preserve">Browse” </w:t>
      </w:r>
      <w:r w:rsidRPr="003902F7">
        <w:rPr>
          <w:sz w:val="20"/>
          <w:szCs w:val="20"/>
        </w:rPr>
        <w:t>to select a picture.</w:t>
      </w:r>
    </w:p>
    <w:p w:rsidR="004C0238" w:rsidRPr="003902F7" w:rsidRDefault="004C0238">
      <w:pPr>
        <w:pStyle w:val="BodyText"/>
        <w:kinsoku w:val="0"/>
        <w:overflowPunct w:val="0"/>
        <w:rPr>
          <w:sz w:val="20"/>
          <w:szCs w:val="20"/>
        </w:rPr>
        <w:sectPr w:rsidR="004C0238" w:rsidRPr="003902F7">
          <w:footerReference w:type="default" r:id="rId71"/>
          <w:pgSz w:w="12240" w:h="15840"/>
          <w:pgMar w:top="1200" w:right="1300" w:bottom="1140" w:left="1300" w:header="965" w:footer="955" w:gutter="0"/>
          <w:cols w:space="720"/>
          <w:noEndnote/>
        </w:sectPr>
      </w:pPr>
    </w:p>
    <w:p w:rsidR="00E07502" w:rsidRPr="003902F7" w:rsidRDefault="00E07502">
      <w:pPr>
        <w:pStyle w:val="BodyText"/>
        <w:kinsoku w:val="0"/>
        <w:overflowPunct w:val="0"/>
        <w:rPr>
          <w:sz w:val="20"/>
          <w:szCs w:val="20"/>
        </w:rPr>
      </w:pPr>
    </w:p>
    <w:p w:rsidR="00E07502" w:rsidRPr="003902F7" w:rsidRDefault="008D3E69">
      <w:pPr>
        <w:pStyle w:val="BodyText"/>
        <w:kinsoku w:val="0"/>
        <w:overflowPunct w:val="0"/>
        <w:rPr>
          <w:b/>
          <w:szCs w:val="20"/>
        </w:rPr>
      </w:pPr>
      <w:r w:rsidRPr="003902F7">
        <w:rPr>
          <w:b/>
          <w:szCs w:val="20"/>
        </w:rPr>
        <w:t>4.5.2c. Saving Information</w:t>
      </w:r>
    </w:p>
    <w:p w:rsidR="008D3E69" w:rsidRPr="003902F7" w:rsidRDefault="008D3E69">
      <w:pPr>
        <w:pStyle w:val="BodyText"/>
        <w:kinsoku w:val="0"/>
        <w:overflowPunct w:val="0"/>
        <w:rPr>
          <w:b/>
          <w:szCs w:val="20"/>
        </w:rPr>
      </w:pPr>
    </w:p>
    <w:p w:rsidR="008D3E69" w:rsidRPr="003902F7" w:rsidRDefault="00636CA2">
      <w:pPr>
        <w:pStyle w:val="BodyText"/>
        <w:kinsoku w:val="0"/>
        <w:overflowPunct w:val="0"/>
        <w:rPr>
          <w:szCs w:val="20"/>
        </w:rPr>
      </w:pPr>
      <w:r w:rsidRPr="003902F7">
        <w:rPr>
          <w:szCs w:val="20"/>
        </w:rPr>
        <w:t>After making changes the “</w:t>
      </w:r>
      <w:r w:rsidRPr="003902F7">
        <w:rPr>
          <w:b/>
          <w:szCs w:val="20"/>
        </w:rPr>
        <w:t>Update</w:t>
      </w:r>
      <w:r w:rsidRPr="003902F7">
        <w:rPr>
          <w:szCs w:val="20"/>
        </w:rPr>
        <w:t xml:space="preserve">” button must be used to save the new information. See </w:t>
      </w:r>
      <w:r w:rsidRPr="003902F7">
        <w:rPr>
          <w:b/>
          <w:szCs w:val="20"/>
        </w:rPr>
        <w:t>figure 17c</w:t>
      </w:r>
      <w:r w:rsidRPr="003902F7">
        <w:rPr>
          <w:szCs w:val="20"/>
        </w:rPr>
        <w:t>.</w:t>
      </w:r>
    </w:p>
    <w:p w:rsidR="00636CA2" w:rsidRPr="003902F7" w:rsidRDefault="00636CA2">
      <w:pPr>
        <w:pStyle w:val="BodyText"/>
        <w:kinsoku w:val="0"/>
        <w:overflowPunct w:val="0"/>
        <w:rPr>
          <w:szCs w:val="20"/>
        </w:rPr>
      </w:pPr>
    </w:p>
    <w:p w:rsidR="00636CA2" w:rsidRPr="003902F7" w:rsidRDefault="00DB3884">
      <w:pPr>
        <w:pStyle w:val="BodyText"/>
        <w:kinsoku w:val="0"/>
        <w:overflowPunct w:val="0"/>
        <w:rPr>
          <w:noProof/>
        </w:rPr>
      </w:pPr>
      <w:r w:rsidRPr="003902F7">
        <w:rPr>
          <w:noProof/>
        </w:rPr>
        <mc:AlternateContent>
          <mc:Choice Requires="wps">
            <w:drawing>
              <wp:anchor distT="0" distB="0" distL="114300" distR="114300" simplePos="0" relativeHeight="251684352" behindDoc="0" locked="0" layoutInCell="1" allowOverlap="1">
                <wp:simplePos x="0" y="0"/>
                <wp:positionH relativeFrom="column">
                  <wp:posOffset>708025</wp:posOffset>
                </wp:positionH>
                <wp:positionV relativeFrom="paragraph">
                  <wp:posOffset>325755</wp:posOffset>
                </wp:positionV>
                <wp:extent cx="590550" cy="247650"/>
                <wp:effectExtent l="0" t="0" r="0" b="0"/>
                <wp:wrapNone/>
                <wp:docPr id="103"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55956">
                          <a:off x="0" y="0"/>
                          <a:ext cx="590550" cy="247650"/>
                        </a:xfrm>
                        <a:prstGeom prst="leftArrow">
                          <a:avLst>
                            <a:gd name="adj1" fmla="val 50000"/>
                            <a:gd name="adj2" fmla="val 59615"/>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3DBA3D" id="AutoShape 77" o:spid="_x0000_s1026" type="#_x0000_t66" style="position:absolute;margin-left:55.75pt;margin-top:25.65pt;width:46.5pt;height:19.5pt;rotation:1153386fd;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" fillcolor="#00b0f0" stroked="f"/>
            </w:pict>
          </mc:Fallback>
        </mc:AlternateContent>
      </w:r>
      <w:r w:rsidRPr="003902F7">
        <w:rPr>
          <w:noProof/>
        </w:rPr>
        <w:drawing>
          <wp:inline distT="0" distB="0" distL="0" distR="0">
            <wp:extent cx="2314575" cy="571500"/>
            <wp:effectExtent l="0" t="0" r="0" b="0"/>
            <wp:docPr id="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14575" cy="571500"/>
                    </a:xfrm>
                    <a:prstGeom prst="rect">
                      <a:avLst/>
                    </a:prstGeom>
                    <a:noFill/>
                    <a:ln>
                      <a:noFill/>
                    </a:ln>
                  </pic:spPr>
                </pic:pic>
              </a:graphicData>
            </a:graphic>
          </wp:inline>
        </w:drawing>
      </w:r>
      <w:r w:rsidR="00636CA2" w:rsidRPr="003902F7">
        <w:rPr>
          <w:noProof/>
        </w:rPr>
        <w:t xml:space="preserve">       </w:t>
      </w:r>
    </w:p>
    <w:p w:rsidR="00636CA2" w:rsidRPr="003902F7" w:rsidRDefault="00636CA2">
      <w:pPr>
        <w:pStyle w:val="BodyText"/>
        <w:kinsoku w:val="0"/>
        <w:overflowPunct w:val="0"/>
        <w:rPr>
          <w:noProof/>
        </w:rPr>
      </w:pPr>
    </w:p>
    <w:p w:rsidR="00636CA2" w:rsidRPr="003902F7" w:rsidRDefault="00636CA2">
      <w:pPr>
        <w:pStyle w:val="BodyText"/>
        <w:kinsoku w:val="0"/>
        <w:overflowPunct w:val="0"/>
        <w:rPr>
          <w:noProof/>
          <w:sz w:val="20"/>
        </w:rPr>
      </w:pPr>
      <w:r w:rsidRPr="003902F7">
        <w:rPr>
          <w:b/>
          <w:noProof/>
          <w:sz w:val="20"/>
        </w:rPr>
        <w:t xml:space="preserve">figure 17c. </w:t>
      </w:r>
      <w:r w:rsidRPr="003902F7">
        <w:rPr>
          <w:noProof/>
          <w:sz w:val="20"/>
        </w:rPr>
        <w:t>press “</w:t>
      </w:r>
      <w:r w:rsidRPr="003902F7">
        <w:rPr>
          <w:b/>
          <w:noProof/>
          <w:sz w:val="20"/>
        </w:rPr>
        <w:t>Update</w:t>
      </w:r>
      <w:r w:rsidRPr="003902F7">
        <w:rPr>
          <w:noProof/>
          <w:sz w:val="20"/>
        </w:rPr>
        <w:t>” the save information.</w:t>
      </w: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4C0238" w:rsidRPr="003902F7" w:rsidRDefault="004C0238">
      <w:pPr>
        <w:pStyle w:val="BodyText"/>
        <w:kinsoku w:val="0"/>
        <w:overflowPunct w:val="0"/>
        <w:rPr>
          <w:noProof/>
          <w:sz w:val="20"/>
        </w:rPr>
        <w:sectPr w:rsidR="004C0238" w:rsidRPr="003902F7">
          <w:footerReference w:type="default" r:id="rId73"/>
          <w:pgSz w:w="12240" w:h="15840"/>
          <w:pgMar w:top="1200" w:right="1300" w:bottom="1140" w:left="1300" w:header="965" w:footer="955" w:gutter="0"/>
          <w:cols w:space="720"/>
          <w:noEndnote/>
        </w:sect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sz w:val="20"/>
        </w:rPr>
      </w:pPr>
    </w:p>
    <w:p w:rsidR="00636CA2" w:rsidRPr="003902F7" w:rsidRDefault="00636CA2">
      <w:pPr>
        <w:pStyle w:val="BodyText"/>
        <w:kinsoku w:val="0"/>
        <w:overflowPunct w:val="0"/>
        <w:rPr>
          <w:noProof/>
        </w:rPr>
      </w:pPr>
    </w:p>
    <w:p w:rsidR="00636CA2" w:rsidRPr="003902F7" w:rsidRDefault="00636CA2">
      <w:pPr>
        <w:pStyle w:val="BodyText"/>
        <w:kinsoku w:val="0"/>
        <w:overflowPunct w:val="0"/>
        <w:rPr>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0"/>
          <w:szCs w:val="20"/>
        </w:rPr>
      </w:pPr>
    </w:p>
    <w:p w:rsidR="00E07502" w:rsidRPr="003902F7" w:rsidRDefault="00E07502">
      <w:pPr>
        <w:pStyle w:val="BodyText"/>
        <w:kinsoku w:val="0"/>
        <w:overflowPunct w:val="0"/>
        <w:rPr>
          <w:sz w:val="28"/>
          <w:szCs w:val="28"/>
        </w:rPr>
      </w:pPr>
    </w:p>
    <w:p w:rsidR="00E07502" w:rsidRPr="003902F7" w:rsidRDefault="00E07502">
      <w:pPr>
        <w:pStyle w:val="BodyText"/>
        <w:tabs>
          <w:tab w:val="left" w:pos="719"/>
        </w:tabs>
        <w:kinsoku w:val="0"/>
        <w:overflowPunct w:val="0"/>
        <w:spacing w:before="91"/>
        <w:ind w:right="138"/>
        <w:jc w:val="right"/>
        <w:rPr>
          <w:rFonts w:cs="Liberation Sans"/>
          <w:b/>
          <w:bCs/>
          <w:spacing w:val="-2"/>
          <w:sz w:val="28"/>
          <w:szCs w:val="28"/>
        </w:rPr>
      </w:pPr>
      <w:r w:rsidRPr="003902F7">
        <w:rPr>
          <w:rFonts w:cs="Liberation Sans"/>
          <w:b/>
          <w:bCs/>
          <w:spacing w:val="-5"/>
          <w:sz w:val="28"/>
          <w:szCs w:val="28"/>
        </w:rPr>
        <w:t>5.0</w:t>
      </w:r>
      <w:r w:rsidRPr="003902F7">
        <w:rPr>
          <w:rFonts w:cs="Liberation Sans"/>
          <w:b/>
          <w:bCs/>
          <w:sz w:val="28"/>
          <w:szCs w:val="28"/>
        </w:rPr>
        <w:tab/>
      </w:r>
      <w:r w:rsidRPr="003902F7">
        <w:rPr>
          <w:rFonts w:cs="Liberation Sans"/>
          <w:b/>
          <w:bCs/>
          <w:spacing w:val="-2"/>
          <w:sz w:val="28"/>
          <w:szCs w:val="28"/>
        </w:rPr>
        <w:t>REPORTING</w:t>
      </w:r>
    </w:p>
    <w:p w:rsidR="00E07502" w:rsidRPr="003902F7" w:rsidRDefault="00E07502">
      <w:pPr>
        <w:pStyle w:val="BodyText"/>
        <w:tabs>
          <w:tab w:val="left" w:pos="719"/>
        </w:tabs>
        <w:kinsoku w:val="0"/>
        <w:overflowPunct w:val="0"/>
        <w:spacing w:before="91"/>
        <w:ind w:right="138"/>
        <w:jc w:val="right"/>
        <w:rPr>
          <w:rFonts w:cs="Liberation Sans"/>
          <w:b/>
          <w:bCs/>
          <w:spacing w:val="-2"/>
          <w:sz w:val="28"/>
          <w:szCs w:val="28"/>
        </w:rPr>
        <w:sectPr w:rsidR="00E07502" w:rsidRPr="003902F7">
          <w:footerReference w:type="default" r:id="rId74"/>
          <w:pgSz w:w="12240" w:h="15840"/>
          <w:pgMar w:top="1200" w:right="1300" w:bottom="1140" w:left="1300" w:header="965" w:footer="955" w:gutter="0"/>
          <w:cols w:space="720"/>
          <w:noEndnote/>
        </w:sectPr>
      </w:pPr>
    </w:p>
    <w:p w:rsidR="00E07502" w:rsidRPr="003902F7" w:rsidRDefault="00E07502">
      <w:pPr>
        <w:pStyle w:val="BodyText"/>
        <w:kinsoku w:val="0"/>
        <w:overflowPunct w:val="0"/>
        <w:rPr>
          <w:rFonts w:cs="Liberation Sans"/>
          <w:b/>
          <w:bCs/>
          <w:sz w:val="20"/>
          <w:szCs w:val="20"/>
        </w:rPr>
      </w:pPr>
    </w:p>
    <w:p w:rsidR="00E07502" w:rsidRPr="003902F7" w:rsidRDefault="00E07502">
      <w:pPr>
        <w:pStyle w:val="BodyText"/>
        <w:kinsoku w:val="0"/>
        <w:overflowPunct w:val="0"/>
        <w:spacing w:before="6"/>
        <w:rPr>
          <w:rFonts w:cs="Liberation Sans"/>
          <w:b/>
          <w:bCs/>
          <w:sz w:val="23"/>
          <w:szCs w:val="23"/>
        </w:rPr>
      </w:pPr>
    </w:p>
    <w:p w:rsidR="00E07502" w:rsidRPr="003902F7" w:rsidRDefault="00E07502">
      <w:pPr>
        <w:pStyle w:val="ListParagraph"/>
        <w:numPr>
          <w:ilvl w:val="1"/>
          <w:numId w:val="1"/>
        </w:numPr>
        <w:tabs>
          <w:tab w:val="left" w:pos="861"/>
        </w:tabs>
        <w:kinsoku w:val="0"/>
        <w:overflowPunct w:val="0"/>
        <w:ind w:hanging="721"/>
        <w:rPr>
          <w:rFonts w:ascii="Liberation Serif" w:hAnsi="Liberation Serif"/>
          <w:b/>
          <w:bCs/>
          <w:spacing w:val="-2"/>
          <w:sz w:val="28"/>
          <w:szCs w:val="28"/>
        </w:rPr>
      </w:pPr>
      <w:bookmarkStart w:id="46" w:name="5.0 REPORTING"/>
      <w:bookmarkStart w:id="47" w:name="_bookmark25"/>
      <w:bookmarkEnd w:id="46"/>
      <w:bookmarkEnd w:id="47"/>
      <w:r w:rsidRPr="003902F7">
        <w:rPr>
          <w:rFonts w:ascii="Liberation Serif" w:hAnsi="Liberation Serif"/>
          <w:b/>
          <w:bCs/>
          <w:spacing w:val="-2"/>
          <w:sz w:val="28"/>
          <w:szCs w:val="28"/>
        </w:rPr>
        <w:t>REPORTING</w:t>
      </w:r>
    </w:p>
    <w:p w:rsidR="00E07502" w:rsidRPr="003902F7" w:rsidRDefault="00E07502">
      <w:pPr>
        <w:pStyle w:val="BodyText"/>
        <w:kinsoku w:val="0"/>
        <w:overflowPunct w:val="0"/>
        <w:spacing w:before="1"/>
        <w:rPr>
          <w:rFonts w:cs="Liberation Sans"/>
          <w:b/>
          <w:bCs/>
          <w:sz w:val="28"/>
          <w:szCs w:val="28"/>
        </w:rPr>
      </w:pPr>
    </w:p>
    <w:p w:rsidR="00E07502" w:rsidRPr="003902F7" w:rsidRDefault="00E07502">
      <w:pPr>
        <w:pStyle w:val="BodyText"/>
        <w:kinsoku w:val="0"/>
        <w:overflowPunct w:val="0"/>
        <w:spacing w:line="244" w:lineRule="auto"/>
        <w:ind w:left="140" w:right="136"/>
        <w:jc w:val="both"/>
      </w:pPr>
      <w:r w:rsidRPr="003902F7">
        <w:t>Reporting section describes in what way information collected by the application are presented and how</w:t>
      </w:r>
      <w:r w:rsidRPr="003902F7">
        <w:rPr>
          <w:spacing w:val="40"/>
        </w:rPr>
        <w:t xml:space="preserve"> </w:t>
      </w:r>
      <w:r w:rsidRPr="003902F7">
        <w:t>to access the information.</w:t>
      </w:r>
    </w:p>
    <w:p w:rsidR="00E07502" w:rsidRPr="003902F7" w:rsidRDefault="00E07502">
      <w:pPr>
        <w:pStyle w:val="BodyText"/>
        <w:kinsoku w:val="0"/>
        <w:overflowPunct w:val="0"/>
        <w:spacing w:before="6"/>
        <w:rPr>
          <w:sz w:val="21"/>
          <w:szCs w:val="21"/>
        </w:rPr>
      </w:pPr>
    </w:p>
    <w:p w:rsidR="00E07502" w:rsidRPr="003902F7" w:rsidRDefault="00E8646D">
      <w:pPr>
        <w:pStyle w:val="Heading1"/>
        <w:numPr>
          <w:ilvl w:val="1"/>
          <w:numId w:val="1"/>
        </w:numPr>
        <w:tabs>
          <w:tab w:val="left" w:pos="861"/>
        </w:tabs>
        <w:kinsoku w:val="0"/>
        <w:overflowPunct w:val="0"/>
        <w:ind w:hanging="721"/>
        <w:rPr>
          <w:rFonts w:ascii="Liberation Serif" w:hAnsi="Liberation Serif"/>
          <w:spacing w:val="-2"/>
        </w:rPr>
      </w:pPr>
      <w:bookmarkStart w:id="48" w:name="5.1_Report Capabilities"/>
      <w:bookmarkStart w:id="49" w:name="_bookmark26"/>
      <w:bookmarkStart w:id="50" w:name="GeneratingaReport"/>
      <w:bookmarkEnd w:id="48"/>
      <w:bookmarkEnd w:id="49"/>
      <w:r w:rsidRPr="003902F7">
        <w:rPr>
          <w:rFonts w:ascii="Liberation Serif" w:hAnsi="Liberation Serif"/>
          <w:spacing w:val="-2"/>
        </w:rPr>
        <w:t>Generating a Report</w:t>
      </w:r>
    </w:p>
    <w:bookmarkEnd w:id="50"/>
    <w:p w:rsidR="00E07502" w:rsidRPr="003902F7" w:rsidRDefault="00E07502">
      <w:pPr>
        <w:pStyle w:val="BodyText"/>
        <w:kinsoku w:val="0"/>
        <w:overflowPunct w:val="0"/>
        <w:spacing w:before="1"/>
        <w:rPr>
          <w:rFonts w:cs="Liberation Sans"/>
          <w:b/>
          <w:bCs/>
          <w:sz w:val="28"/>
          <w:szCs w:val="28"/>
        </w:rPr>
      </w:pPr>
    </w:p>
    <w:p w:rsidR="009679B2" w:rsidRPr="003902F7" w:rsidRDefault="009679B2">
      <w:pPr>
        <w:pStyle w:val="BodyText"/>
        <w:kinsoku w:val="0"/>
        <w:overflowPunct w:val="0"/>
        <w:spacing w:before="1"/>
        <w:rPr>
          <w:rFonts w:cs="Liberation Sans"/>
          <w:bCs/>
          <w:szCs w:val="28"/>
        </w:rPr>
      </w:pPr>
      <w:r w:rsidRPr="003902F7">
        <w:rPr>
          <w:rFonts w:cs="Liberation Sans"/>
          <w:bCs/>
          <w:szCs w:val="28"/>
        </w:rPr>
        <w:t>The user is able to generate reports by using the “</w:t>
      </w:r>
      <w:r w:rsidRPr="003902F7">
        <w:rPr>
          <w:rFonts w:cs="Liberation Sans"/>
          <w:b/>
          <w:bCs/>
          <w:szCs w:val="28"/>
        </w:rPr>
        <w:t>Filter</w:t>
      </w:r>
      <w:r w:rsidRPr="003902F7">
        <w:rPr>
          <w:rFonts w:cs="Liberation Sans"/>
          <w:bCs/>
          <w:szCs w:val="28"/>
        </w:rPr>
        <w:t>” feature to filter information</w:t>
      </w:r>
      <w:r w:rsidR="00E01FFE" w:rsidRPr="003902F7">
        <w:rPr>
          <w:rFonts w:cs="Liberation Sans"/>
          <w:bCs/>
          <w:szCs w:val="28"/>
        </w:rPr>
        <w:t xml:space="preserve"> recorded between two dates</w:t>
      </w:r>
      <w:r w:rsidRPr="003902F7">
        <w:rPr>
          <w:rFonts w:cs="Liberation Sans"/>
          <w:bCs/>
          <w:szCs w:val="28"/>
        </w:rPr>
        <w:t xml:space="preserve">. </w:t>
      </w:r>
      <w:r w:rsidRPr="003902F7">
        <w:rPr>
          <w:rFonts w:cs="Liberation Sans"/>
          <w:b/>
          <w:bCs/>
          <w:szCs w:val="28"/>
        </w:rPr>
        <w:t xml:space="preserve">Figure </w:t>
      </w:r>
      <w:r w:rsidR="00E01FFE" w:rsidRPr="003902F7">
        <w:rPr>
          <w:rFonts w:cs="Liberation Sans"/>
          <w:b/>
          <w:bCs/>
          <w:szCs w:val="28"/>
        </w:rPr>
        <w:t xml:space="preserve">18 </w:t>
      </w:r>
      <w:r w:rsidR="00E01FFE" w:rsidRPr="003902F7">
        <w:rPr>
          <w:rFonts w:cs="Liberation Sans"/>
          <w:bCs/>
          <w:szCs w:val="28"/>
        </w:rPr>
        <w:t>shows the feature that must be used to generate a report.</w:t>
      </w:r>
    </w:p>
    <w:p w:rsidR="00E8646D" w:rsidRPr="003902F7" w:rsidRDefault="00DB3884">
      <w:pPr>
        <w:pStyle w:val="BodyText"/>
        <w:kinsoku w:val="0"/>
        <w:overflowPunct w:val="0"/>
        <w:spacing w:before="1"/>
        <w:rPr>
          <w:rFonts w:cs="Liberation Sans"/>
          <w:b/>
          <w:bCs/>
          <w:sz w:val="28"/>
          <w:szCs w:val="28"/>
        </w:rPr>
      </w:pPr>
      <w:r w:rsidRPr="003902F7">
        <w:rPr>
          <w:noProof/>
        </w:rPr>
        <w:drawing>
          <wp:inline distT="0" distB="0" distL="0" distR="0">
            <wp:extent cx="6124575" cy="1228725"/>
            <wp:effectExtent l="0" t="0" r="0" b="0"/>
            <wp:docPr id="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24575" cy="1228725"/>
                    </a:xfrm>
                    <a:prstGeom prst="rect">
                      <a:avLst/>
                    </a:prstGeom>
                    <a:noFill/>
                    <a:ln>
                      <a:noFill/>
                    </a:ln>
                  </pic:spPr>
                </pic:pic>
              </a:graphicData>
            </a:graphic>
          </wp:inline>
        </w:drawing>
      </w:r>
    </w:p>
    <w:p w:rsidR="00E01FFE" w:rsidRPr="003902F7" w:rsidRDefault="00E01FFE" w:rsidP="00E01FFE">
      <w:pPr>
        <w:pStyle w:val="BodyText"/>
        <w:kinsoku w:val="0"/>
        <w:overflowPunct w:val="0"/>
        <w:spacing w:before="1"/>
        <w:jc w:val="center"/>
        <w:rPr>
          <w:b/>
          <w:noProof/>
          <w:sz w:val="20"/>
        </w:rPr>
      </w:pPr>
      <w:r w:rsidRPr="003902F7">
        <w:rPr>
          <w:b/>
          <w:noProof/>
          <w:sz w:val="20"/>
        </w:rPr>
        <w:t>Figure 18.</w:t>
      </w:r>
    </w:p>
    <w:p w:rsidR="00E01FFE" w:rsidRPr="003902F7" w:rsidRDefault="00E01FFE">
      <w:pPr>
        <w:pStyle w:val="BodyText"/>
        <w:kinsoku w:val="0"/>
        <w:overflowPunct w:val="0"/>
        <w:spacing w:before="1"/>
        <w:rPr>
          <w:b/>
          <w:noProof/>
        </w:rPr>
      </w:pPr>
    </w:p>
    <w:p w:rsidR="00E01FFE" w:rsidRPr="003902F7" w:rsidRDefault="00E01FFE">
      <w:pPr>
        <w:pStyle w:val="BodyText"/>
        <w:kinsoku w:val="0"/>
        <w:overflowPunct w:val="0"/>
        <w:spacing w:before="1"/>
        <w:rPr>
          <w:noProof/>
        </w:rPr>
      </w:pPr>
      <w:r w:rsidRPr="003902F7">
        <w:rPr>
          <w:noProof/>
        </w:rPr>
        <w:t>Select a “</w:t>
      </w:r>
      <w:r w:rsidRPr="003902F7">
        <w:rPr>
          <w:b/>
          <w:noProof/>
        </w:rPr>
        <w:t>Date From</w:t>
      </w:r>
      <w:r w:rsidRPr="003902F7">
        <w:rPr>
          <w:noProof/>
        </w:rPr>
        <w:t>” and a “</w:t>
      </w:r>
      <w:r w:rsidRPr="003902F7">
        <w:rPr>
          <w:b/>
          <w:noProof/>
        </w:rPr>
        <w:t>Date To</w:t>
      </w:r>
      <w:r w:rsidRPr="003902F7">
        <w:rPr>
          <w:noProof/>
        </w:rPr>
        <w:t>” to generate a report of information recorded between two dates. Press on the “</w:t>
      </w:r>
      <w:r w:rsidRPr="003902F7">
        <w:rPr>
          <w:b/>
          <w:noProof/>
        </w:rPr>
        <w:t>Filter</w:t>
      </w:r>
      <w:r w:rsidRPr="003902F7">
        <w:rPr>
          <w:noProof/>
        </w:rPr>
        <w:t>” button to generate a report.</w:t>
      </w:r>
    </w:p>
    <w:p w:rsidR="00E07502" w:rsidRPr="003902F7" w:rsidRDefault="00E07502">
      <w:pPr>
        <w:pStyle w:val="BodyText"/>
        <w:kinsoku w:val="0"/>
        <w:overflowPunct w:val="0"/>
        <w:spacing w:before="7"/>
        <w:rPr>
          <w:sz w:val="21"/>
          <w:szCs w:val="21"/>
        </w:rPr>
      </w:pPr>
    </w:p>
    <w:p w:rsidR="00E07502" w:rsidRPr="003902F7" w:rsidRDefault="00E8646D">
      <w:pPr>
        <w:pStyle w:val="Heading1"/>
        <w:numPr>
          <w:ilvl w:val="1"/>
          <w:numId w:val="1"/>
        </w:numPr>
        <w:tabs>
          <w:tab w:val="left" w:pos="861"/>
        </w:tabs>
        <w:kinsoku w:val="0"/>
        <w:overflowPunct w:val="0"/>
        <w:ind w:hanging="721"/>
        <w:rPr>
          <w:rFonts w:ascii="Liberation Serif" w:hAnsi="Liberation Serif"/>
          <w:spacing w:val="-2"/>
        </w:rPr>
      </w:pPr>
      <w:bookmarkStart w:id="51" w:name="5.2_Report Procedures"/>
      <w:bookmarkStart w:id="52" w:name="_bookmark27"/>
      <w:bookmarkStart w:id="53" w:name="PrintingaReport"/>
      <w:bookmarkEnd w:id="51"/>
      <w:bookmarkEnd w:id="52"/>
      <w:r w:rsidRPr="003902F7">
        <w:rPr>
          <w:rFonts w:ascii="Liberation Serif" w:hAnsi="Liberation Serif"/>
        </w:rPr>
        <w:t>Printing a Report</w:t>
      </w:r>
    </w:p>
    <w:bookmarkEnd w:id="53"/>
    <w:p w:rsidR="00E07502" w:rsidRPr="003902F7" w:rsidRDefault="00E07502">
      <w:pPr>
        <w:pStyle w:val="BodyText"/>
        <w:kinsoku w:val="0"/>
        <w:overflowPunct w:val="0"/>
        <w:spacing w:line="244" w:lineRule="auto"/>
        <w:ind w:left="140" w:right="137"/>
        <w:jc w:val="both"/>
      </w:pPr>
    </w:p>
    <w:p w:rsidR="00E01FFE" w:rsidRPr="003902F7" w:rsidRDefault="00C83E47" w:rsidP="004A3CBC">
      <w:pPr>
        <w:pStyle w:val="BodyText"/>
        <w:kinsoku w:val="0"/>
        <w:overflowPunct w:val="0"/>
        <w:spacing w:line="244" w:lineRule="auto"/>
        <w:ind w:right="137"/>
        <w:jc w:val="both"/>
        <w:rPr>
          <w:b/>
        </w:rPr>
      </w:pPr>
      <w:r w:rsidRPr="003902F7">
        <w:t>The user can use the “</w:t>
      </w:r>
      <w:r w:rsidRPr="003902F7">
        <w:rPr>
          <w:b/>
        </w:rPr>
        <w:t>Print</w:t>
      </w:r>
      <w:r w:rsidRPr="003902F7">
        <w:t xml:space="preserve">” feature shown on </w:t>
      </w:r>
      <w:r w:rsidRPr="003902F7">
        <w:rPr>
          <w:b/>
        </w:rPr>
        <w:t>Figure 18</w:t>
      </w:r>
      <w:r w:rsidRPr="003902F7">
        <w:t xml:space="preserve"> to print the report after generating it. The report can be printed in different ways, including printing to PDF, OneNote, XPS Document, Fax, etc. </w:t>
      </w:r>
      <w:r w:rsidRPr="003902F7">
        <w:rPr>
          <w:b/>
        </w:rPr>
        <w:t xml:space="preserve">figure 19 </w:t>
      </w:r>
      <w:r w:rsidRPr="003902F7">
        <w:t>shows the page you will see after pressing the “</w:t>
      </w:r>
      <w:r w:rsidRPr="003902F7">
        <w:rPr>
          <w:b/>
        </w:rPr>
        <w:t>Print</w:t>
      </w:r>
      <w:r w:rsidRPr="003902F7">
        <w:t>” button</w:t>
      </w:r>
      <w:r w:rsidRPr="003902F7">
        <w:rPr>
          <w:b/>
        </w:rPr>
        <w:t>.</w:t>
      </w:r>
    </w:p>
    <w:p w:rsidR="004C0238" w:rsidRPr="003902F7" w:rsidRDefault="004C0238" w:rsidP="004A3CBC">
      <w:pPr>
        <w:pStyle w:val="BodyText"/>
        <w:kinsoku w:val="0"/>
        <w:overflowPunct w:val="0"/>
        <w:spacing w:line="244" w:lineRule="auto"/>
        <w:ind w:right="137"/>
        <w:jc w:val="both"/>
        <w:rPr>
          <w:b/>
        </w:rPr>
        <w:sectPr w:rsidR="004C0238" w:rsidRPr="003902F7">
          <w:headerReference w:type="default" r:id="rId76"/>
          <w:footerReference w:type="default" r:id="rId77"/>
          <w:pgSz w:w="12240" w:h="15840"/>
          <w:pgMar w:top="1200" w:right="1300" w:bottom="1140" w:left="1300" w:header="965" w:footer="955" w:gutter="0"/>
          <w:cols w:space="720"/>
          <w:noEndnote/>
        </w:sectPr>
      </w:pPr>
    </w:p>
    <w:p w:rsidR="00C83E47" w:rsidRPr="003902F7" w:rsidRDefault="00C83E47" w:rsidP="004A3CBC">
      <w:pPr>
        <w:pStyle w:val="BodyText"/>
        <w:kinsoku w:val="0"/>
        <w:overflowPunct w:val="0"/>
        <w:spacing w:line="244" w:lineRule="auto"/>
        <w:ind w:right="137"/>
        <w:jc w:val="both"/>
        <w:rPr>
          <w:b/>
        </w:rPr>
      </w:pPr>
    </w:p>
    <w:p w:rsidR="00C83E47" w:rsidRPr="003902F7" w:rsidRDefault="00DB3884" w:rsidP="004A3CBC">
      <w:pPr>
        <w:pStyle w:val="BodyText"/>
        <w:kinsoku w:val="0"/>
        <w:overflowPunct w:val="0"/>
        <w:spacing w:line="244" w:lineRule="auto"/>
        <w:ind w:right="137"/>
        <w:jc w:val="both"/>
        <w:rPr>
          <w:b/>
        </w:rPr>
      </w:pPr>
      <w:r w:rsidRPr="003902F7">
        <w:rPr>
          <w:noProof/>
        </w:rPr>
        <w:drawing>
          <wp:inline distT="0" distB="0" distL="0" distR="0">
            <wp:extent cx="6124575" cy="4514850"/>
            <wp:effectExtent l="0" t="0" r="0" b="0"/>
            <wp:docPr id="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4575" cy="4514850"/>
                    </a:xfrm>
                    <a:prstGeom prst="rect">
                      <a:avLst/>
                    </a:prstGeom>
                    <a:noFill/>
                    <a:ln>
                      <a:noFill/>
                    </a:ln>
                  </pic:spPr>
                </pic:pic>
              </a:graphicData>
            </a:graphic>
          </wp:inline>
        </w:drawing>
      </w:r>
    </w:p>
    <w:p w:rsidR="00C83E47" w:rsidRPr="003902F7" w:rsidRDefault="00C83E47" w:rsidP="004A3CBC">
      <w:pPr>
        <w:pStyle w:val="BodyText"/>
        <w:kinsoku w:val="0"/>
        <w:overflowPunct w:val="0"/>
        <w:spacing w:line="244" w:lineRule="auto"/>
        <w:ind w:right="137"/>
        <w:jc w:val="both"/>
      </w:pPr>
    </w:p>
    <w:p w:rsidR="00C83E47" w:rsidRPr="003902F7" w:rsidRDefault="0082470D" w:rsidP="0082470D">
      <w:pPr>
        <w:pStyle w:val="BodyText"/>
        <w:kinsoku w:val="0"/>
        <w:overflowPunct w:val="0"/>
        <w:spacing w:line="244" w:lineRule="auto"/>
        <w:ind w:right="137"/>
        <w:jc w:val="center"/>
        <w:rPr>
          <w:b/>
        </w:rPr>
      </w:pPr>
      <w:r w:rsidRPr="003902F7">
        <w:rPr>
          <w:b/>
        </w:rPr>
        <w:t>Figure 19.</w:t>
      </w:r>
    </w:p>
    <w:p w:rsidR="0082470D" w:rsidRPr="003902F7" w:rsidRDefault="0082470D" w:rsidP="0082470D">
      <w:pPr>
        <w:pStyle w:val="BodyText"/>
        <w:kinsoku w:val="0"/>
        <w:overflowPunct w:val="0"/>
        <w:spacing w:line="244" w:lineRule="auto"/>
        <w:ind w:right="137"/>
        <w:rPr>
          <w:b/>
        </w:rPr>
      </w:pPr>
    </w:p>
    <w:p w:rsidR="0082470D" w:rsidRPr="003902F7" w:rsidRDefault="0082470D" w:rsidP="0082470D">
      <w:pPr>
        <w:pStyle w:val="BodyText"/>
        <w:kinsoku w:val="0"/>
        <w:overflowPunct w:val="0"/>
        <w:spacing w:line="244" w:lineRule="auto"/>
        <w:ind w:right="137"/>
      </w:pPr>
      <w:r w:rsidRPr="003902F7">
        <w:t>Press the “</w:t>
      </w:r>
      <w:r w:rsidRPr="003902F7">
        <w:rPr>
          <w:b/>
        </w:rPr>
        <w:t>Print</w:t>
      </w:r>
      <w:r w:rsidRPr="003902F7">
        <w:t>” button to print the report or the “</w:t>
      </w:r>
      <w:r w:rsidRPr="003902F7">
        <w:rPr>
          <w:b/>
        </w:rPr>
        <w:t>Cancel</w:t>
      </w:r>
      <w:r w:rsidRPr="003902F7">
        <w:t>” to close the page.</w:t>
      </w:r>
    </w:p>
    <w:sectPr w:rsidR="0082470D" w:rsidRPr="003902F7">
      <w:footerReference w:type="default" r:id="rId79"/>
      <w:pgSz w:w="12240" w:h="15840"/>
      <w:pgMar w:top="1200" w:right="1300" w:bottom="1140" w:left="1300" w:header="965" w:footer="955"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4FA7" w:rsidRDefault="00C04FA7">
      <w:r>
        <w:separator/>
      </w:r>
    </w:p>
  </w:endnote>
  <w:endnote w:type="continuationSeparator" w:id="0">
    <w:p w:rsidR="00C04FA7" w:rsidRDefault="00C04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Liberation Serif">
    <w:panose1 w:val="00000000000000000000"/>
    <w:charset w:val="00"/>
    <w:family w:val="roman"/>
    <w:notTrueType/>
    <w:pitch w:val="default"/>
    <w:sig w:usb0="00000003" w:usb1="00000000" w:usb2="00000000" w:usb3="00000000" w:csb0="00000001" w:csb1="00000000"/>
  </w:font>
  <w:font w:name="Liberation Sans">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633664" behindDoc="1" locked="0" layoutInCell="0" allowOverlap="1">
              <wp:simplePos x="0" y="0"/>
              <wp:positionH relativeFrom="page">
                <wp:posOffset>895985</wp:posOffset>
              </wp:positionH>
              <wp:positionV relativeFrom="page">
                <wp:posOffset>9274175</wp:posOffset>
              </wp:positionV>
              <wp:extent cx="5979795" cy="18415"/>
              <wp:effectExtent l="0" t="0" r="0" b="0"/>
              <wp:wrapNone/>
              <wp:docPr id="102"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7E02D" id="Freeform 1" o:spid="_x0000_s1026" style="position:absolute;margin-left:70.55pt;margin-top:730.25pt;width:470.85pt;height:1.4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634688" behindDoc="1" locked="0" layoutInCell="0" allowOverlap="1">
              <wp:simplePos x="0" y="0"/>
              <wp:positionH relativeFrom="page">
                <wp:posOffset>902335</wp:posOffset>
              </wp:positionH>
              <wp:positionV relativeFrom="page">
                <wp:posOffset>9299575</wp:posOffset>
              </wp:positionV>
              <wp:extent cx="827405" cy="165735"/>
              <wp:effectExtent l="0" t="0" r="0" b="0"/>
              <wp:wrapNone/>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71.05pt;margin-top:732.25pt;width:65.15pt;height:13.0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eSQrQIAAKo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r>
      <w:rPr>
        <w:noProof/>
      </w:rPr>
      <mc:AlternateContent>
        <mc:Choice Requires="wps">
          <w:drawing>
            <wp:anchor distT="0" distB="0" distL="114300" distR="114300" simplePos="0" relativeHeight="251635712" behindDoc="1" locked="0" layoutInCell="0" allowOverlap="1">
              <wp:simplePos x="0" y="0"/>
              <wp:positionH relativeFrom="page">
                <wp:posOffset>6516370</wp:posOffset>
              </wp:positionH>
              <wp:positionV relativeFrom="page">
                <wp:posOffset>9299575</wp:posOffset>
              </wp:positionV>
              <wp:extent cx="354965" cy="165735"/>
              <wp:effectExtent l="0" t="0" r="0" b="0"/>
              <wp:wrapNone/>
              <wp:docPr id="10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proofErr w:type="spellStart"/>
                          <w:r>
                            <w:rPr>
                              <w:b/>
                              <w:bCs/>
                              <w:spacing w:val="-10"/>
                              <w:sz w:val="20"/>
                              <w:szCs w:val="20"/>
                            </w:rP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2" type="#_x0000_t202" style="position:absolute;margin-left:513.1pt;margin-top:732.25pt;width:27.95pt;height:13.0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" o:allowincell="f" filled="f" stroked="f">
              <v:textbox inset="0,0,0,0">
                <w:txbxContent>
                  <w:p w:rsidR="009F1A0B" w:rsidRDefault="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proofErr w:type="spellStart"/>
                    <w:r>
                      <w:rPr>
                        <w:b/>
                        <w:bCs/>
                        <w:spacing w:val="-10"/>
                        <w:sz w:val="20"/>
                        <w:szCs w:val="20"/>
                      </w:rPr>
                      <w:t>i</w:t>
                    </w:r>
                    <w:proofErr w:type="spellEnd"/>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701248" behindDoc="1" locked="0" layoutInCell="0" allowOverlap="1">
              <wp:simplePos x="0" y="0"/>
              <wp:positionH relativeFrom="page">
                <wp:posOffset>6516370</wp:posOffset>
              </wp:positionH>
              <wp:positionV relativeFrom="page">
                <wp:posOffset>9351010</wp:posOffset>
              </wp:positionV>
              <wp:extent cx="459740" cy="241935"/>
              <wp:effectExtent l="0" t="0" r="0" b="0"/>
              <wp:wrapNone/>
              <wp:docPr id="6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055" type="#_x0000_t202" style="position:absolute;margin-left:513.1pt;margin-top:736.3pt;width:36.2pt;height:19.05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" o:allowincell="f" filled="f" stroked="f">
              <v:textbox inset="0,0,0,0">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9</w:t>
                    </w:r>
                  </w:p>
                </w:txbxContent>
              </v:textbox>
              <w10:wrap anchorx="page" anchory="page"/>
            </v:shape>
          </w:pict>
        </mc:Fallback>
      </mc:AlternateContent>
    </w:r>
    <w:r>
      <w:rPr>
        <w:noProof/>
      </w:rPr>
      <mc:AlternateContent>
        <mc:Choice Requires="wps">
          <w:drawing>
            <wp:anchor distT="0" distB="0" distL="114300" distR="114300" simplePos="0" relativeHeight="251699200"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62"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DE12D" id="Freeform 68" o:spid="_x0000_s1026" style="position:absolute;margin-left:70.55pt;margin-top:730.1pt;width:470.85pt;height:1.4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700224"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61"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56" type="#_x0000_t202" style="position:absolute;margin-left:71.05pt;margin-top:732.15pt;width:65.15pt;height:13.0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RYxsQIAALI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705344" behindDoc="1" locked="0" layoutInCell="0" allowOverlap="1">
              <wp:simplePos x="0" y="0"/>
              <wp:positionH relativeFrom="page">
                <wp:posOffset>6516370</wp:posOffset>
              </wp:positionH>
              <wp:positionV relativeFrom="page">
                <wp:posOffset>9351010</wp:posOffset>
              </wp:positionV>
              <wp:extent cx="459740" cy="241935"/>
              <wp:effectExtent l="0" t="0" r="0" b="0"/>
              <wp:wrapNone/>
              <wp:docPr id="60"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 o:spid="_x0000_s1057" type="#_x0000_t202" style="position:absolute;margin-left:513.1pt;margin-top:736.3pt;width:36.2pt;height:19.0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" o:allowincell="f" filled="f" stroked="f">
              <v:textbox inset="0,0,0,0">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10</w:t>
                    </w:r>
                  </w:p>
                </w:txbxContent>
              </v:textbox>
              <w10:wrap anchorx="page" anchory="page"/>
            </v:shape>
          </w:pict>
        </mc:Fallback>
      </mc:AlternateContent>
    </w:r>
    <w:r>
      <w:rPr>
        <w:noProof/>
      </w:rPr>
      <mc:AlternateContent>
        <mc:Choice Requires="wps">
          <w:drawing>
            <wp:anchor distT="0" distB="0" distL="114300" distR="114300" simplePos="0" relativeHeight="251703296"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59"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6A7A1" id="Freeform 71" o:spid="_x0000_s1026" style="position:absolute;margin-left:70.55pt;margin-top:730.1pt;width:470.85pt;height:1.45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704320"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58"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58" type="#_x0000_t202" style="position:absolute;margin-left:71.05pt;margin-top:732.15pt;width:65.15pt;height:13.0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709440" behindDoc="1" locked="0" layoutInCell="0" allowOverlap="1">
              <wp:simplePos x="0" y="0"/>
              <wp:positionH relativeFrom="page">
                <wp:posOffset>6516370</wp:posOffset>
              </wp:positionH>
              <wp:positionV relativeFrom="page">
                <wp:posOffset>9351010</wp:posOffset>
              </wp:positionV>
              <wp:extent cx="459740" cy="241935"/>
              <wp:effectExtent l="0" t="0" r="0" b="0"/>
              <wp:wrapNone/>
              <wp:docPr id="57"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 o:spid="_x0000_s1059" type="#_x0000_t202" style="position:absolute;margin-left:513.1pt;margin-top:736.3pt;width:36.2pt;height:19.0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M7jsQ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" o:allowincell="f" filled="f" stroked="f">
              <v:textbox inset="0,0,0,0">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11</w:t>
                    </w:r>
                  </w:p>
                </w:txbxContent>
              </v:textbox>
              <w10:wrap anchorx="page" anchory="page"/>
            </v:shape>
          </w:pict>
        </mc:Fallback>
      </mc:AlternateContent>
    </w:r>
    <w:r>
      <w:rPr>
        <w:noProof/>
      </w:rPr>
      <mc:AlternateContent>
        <mc:Choice Requires="wps">
          <w:drawing>
            <wp:anchor distT="0" distB="0" distL="114300" distR="114300" simplePos="0" relativeHeight="251707392"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56" name="Freeform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0852A" id="Freeform 74" o:spid="_x0000_s1026" style="position:absolute;margin-left:70.55pt;margin-top:730.1pt;width:470.85pt;height:1.4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708416"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5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60" type="#_x0000_t202" style="position:absolute;margin-left:71.05pt;margin-top:732.15pt;width:65.15pt;height:13.0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713536" behindDoc="1" locked="0" layoutInCell="0" allowOverlap="1">
              <wp:simplePos x="0" y="0"/>
              <wp:positionH relativeFrom="page">
                <wp:posOffset>6516370</wp:posOffset>
              </wp:positionH>
              <wp:positionV relativeFrom="page">
                <wp:posOffset>9351010</wp:posOffset>
              </wp:positionV>
              <wp:extent cx="459740" cy="241935"/>
              <wp:effectExtent l="0" t="0" r="0" b="0"/>
              <wp:wrapNone/>
              <wp:docPr id="54"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9" o:spid="_x0000_s1061" type="#_x0000_t202" style="position:absolute;margin-left:513.1pt;margin-top:736.3pt;width:36.2pt;height:19.0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6iasQIAALI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" o:allowincell="f" filled="f" stroked="f">
              <v:textbox inset="0,0,0,0">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12</w:t>
                    </w:r>
                  </w:p>
                </w:txbxContent>
              </v:textbox>
              <w10:wrap anchorx="page" anchory="page"/>
            </v:shape>
          </w:pict>
        </mc:Fallback>
      </mc:AlternateContent>
    </w:r>
    <w:r>
      <w:rPr>
        <w:noProof/>
      </w:rPr>
      <mc:AlternateContent>
        <mc:Choice Requires="wps">
          <w:drawing>
            <wp:anchor distT="0" distB="0" distL="114300" distR="114300" simplePos="0" relativeHeight="251711488"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53" name="Freeform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2B89C" id="Freeform 77" o:spid="_x0000_s1026" style="position:absolute;margin-left:70.55pt;margin-top:730.1pt;width:470.85pt;height:1.4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712512"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5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62" type="#_x0000_t202" style="position:absolute;margin-left:71.05pt;margin-top:732.15pt;width:65.15pt;height:13.0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HUsQ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714560" behindDoc="1" locked="0" layoutInCell="0" allowOverlap="1">
              <wp:simplePos x="0" y="0"/>
              <wp:positionH relativeFrom="page">
                <wp:posOffset>6516370</wp:posOffset>
              </wp:positionH>
              <wp:positionV relativeFrom="page">
                <wp:posOffset>9322435</wp:posOffset>
              </wp:positionV>
              <wp:extent cx="459740" cy="241935"/>
              <wp:effectExtent l="0" t="0" r="0" b="0"/>
              <wp:wrapNone/>
              <wp:docPr id="49"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0" o:spid="_x0000_s1064" type="#_x0000_t202" style="position:absolute;margin-left:513.1pt;margin-top:734.05pt;width:36.2pt;height:19.0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" o:allowincell="f" filled="f" stroked="f">
              <v:textbox inset="0,0,0,0">
                <w:txbxContent>
                  <w:p w:rsidR="009F1A0B" w:rsidRDefault="009F1A0B"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13</w:t>
                    </w:r>
                  </w:p>
                </w:txbxContent>
              </v:textbox>
              <w10:wrap anchorx="page" anchory="page"/>
            </v:shape>
          </w:pict>
        </mc:Fallback>
      </mc:AlternateContent>
    </w:r>
    <w:r>
      <w:rPr>
        <w:noProof/>
      </w:rPr>
      <mc:AlternateContent>
        <mc:Choice Requires="wps">
          <w:drawing>
            <wp:anchor distT="0" distB="0" distL="114300" distR="114300" simplePos="0" relativeHeight="251666432"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48"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368B0F" id="Freeform 33" o:spid="_x0000_s1026" style="position:absolute;margin-left:70.55pt;margin-top:730.1pt;width:470.85pt;height:1.4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667456"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4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65" type="#_x0000_t202" style="position:absolute;margin-left:71.05pt;margin-top:732.15pt;width:65.15pt;height:13.0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726848" behindDoc="1" locked="0" layoutInCell="0" allowOverlap="1">
              <wp:simplePos x="0" y="0"/>
              <wp:positionH relativeFrom="page">
                <wp:posOffset>6516370</wp:posOffset>
              </wp:positionH>
              <wp:positionV relativeFrom="page">
                <wp:posOffset>9322435</wp:posOffset>
              </wp:positionV>
              <wp:extent cx="459740" cy="241935"/>
              <wp:effectExtent l="0" t="0" r="0" b="0"/>
              <wp:wrapNone/>
              <wp:docPr id="44"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sidR="008053FB">
                            <w:rPr>
                              <w:b/>
                              <w:bCs/>
                              <w:spacing w:val="-10"/>
                              <w:sz w:val="20"/>
                              <w:szCs w:val="20"/>
                            </w:rP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3" o:spid="_x0000_s1067" type="#_x0000_t202" style="position:absolute;margin-left:513.1pt;margin-top:734.05pt;width:36.2pt;height:19.0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" o:allowincell="f" filled="f" stroked="f">
              <v:textbox inset="0,0,0,0">
                <w:txbxContent>
                  <w:p w:rsidR="009F1A0B" w:rsidRDefault="009F1A0B"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sidR="008053FB">
                      <w:rPr>
                        <w:b/>
                        <w:bCs/>
                        <w:spacing w:val="-10"/>
                        <w:sz w:val="20"/>
                        <w:szCs w:val="20"/>
                      </w:rPr>
                      <w:t>14</w:t>
                    </w:r>
                  </w:p>
                </w:txbxContent>
              </v:textbox>
              <w10:wrap anchorx="page" anchory="page"/>
            </v:shape>
          </w:pict>
        </mc:Fallback>
      </mc:AlternateContent>
    </w:r>
    <w:r>
      <w:rPr>
        <w:noProof/>
      </w:rPr>
      <mc:AlternateContent>
        <mc:Choice Requires="wps">
          <w:drawing>
            <wp:anchor distT="0" distB="0" distL="114300" distR="114300" simplePos="0" relativeHeight="251724800"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43" name="Freeform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8C73A" id="Freeform 91" o:spid="_x0000_s1026" style="position:absolute;margin-left:70.55pt;margin-top:730.1pt;width:470.85pt;height:1.4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725824"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4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68" type="#_x0000_t202" style="position:absolute;margin-left:71.05pt;margin-top:732.15pt;width:65.15pt;height:13.0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ACCsgIAALI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3F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730944" behindDoc="1" locked="0" layoutInCell="0" allowOverlap="1">
              <wp:simplePos x="0" y="0"/>
              <wp:positionH relativeFrom="page">
                <wp:posOffset>6516370</wp:posOffset>
              </wp:positionH>
              <wp:positionV relativeFrom="page">
                <wp:posOffset>9322435</wp:posOffset>
              </wp:positionV>
              <wp:extent cx="459740" cy="241935"/>
              <wp:effectExtent l="0" t="0" r="0" b="0"/>
              <wp:wrapNone/>
              <wp:docPr id="4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3FB" w:rsidRDefault="008053FB"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6" o:spid="_x0000_s1069" type="#_x0000_t202" style="position:absolute;margin-left:513.1pt;margin-top:734.05pt;width:36.2pt;height:19.05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mRsQIAALI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" o:allowincell="f" filled="f" stroked="f">
              <v:textbox inset="0,0,0,0">
                <w:txbxContent>
                  <w:p w:rsidR="008053FB" w:rsidRDefault="008053FB"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15</w:t>
                    </w:r>
                  </w:p>
                </w:txbxContent>
              </v:textbox>
              <w10:wrap anchorx="page" anchory="page"/>
            </v:shape>
          </w:pict>
        </mc:Fallback>
      </mc:AlternateContent>
    </w:r>
    <w:r>
      <w:rPr>
        <w:noProof/>
      </w:rPr>
      <mc:AlternateContent>
        <mc:Choice Requires="wps">
          <w:drawing>
            <wp:anchor distT="0" distB="0" distL="114300" distR="114300" simplePos="0" relativeHeight="251728896"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40" name="Freeform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8CFCC" id="Freeform 94" o:spid="_x0000_s1026" style="position:absolute;margin-left:70.55pt;margin-top:730.1pt;width:470.85pt;height:1.4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729920"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39"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3FB" w:rsidRDefault="008053F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070" type="#_x0000_t202" style="position:absolute;margin-left:71.05pt;margin-top:732.15pt;width:65.15pt;height:13.05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" o:allowincell="f" filled="f" stroked="f">
              <v:textbox inset="0,0,0,0">
                <w:txbxContent>
                  <w:p w:rsidR="008053FB" w:rsidRDefault="008053F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3F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735040" behindDoc="1" locked="0" layoutInCell="0" allowOverlap="1">
              <wp:simplePos x="0" y="0"/>
              <wp:positionH relativeFrom="page">
                <wp:posOffset>6516370</wp:posOffset>
              </wp:positionH>
              <wp:positionV relativeFrom="page">
                <wp:posOffset>9322435</wp:posOffset>
              </wp:positionV>
              <wp:extent cx="459740" cy="241935"/>
              <wp:effectExtent l="0" t="0" r="0" b="0"/>
              <wp:wrapNone/>
              <wp:docPr id="38"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3FB" w:rsidRDefault="008053FB"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9" o:spid="_x0000_s1071" type="#_x0000_t202" style="position:absolute;margin-left:513.1pt;margin-top:734.05pt;width:36.2pt;height:19.05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" o:allowincell="f" filled="f" stroked="f">
              <v:textbox inset="0,0,0,0">
                <w:txbxContent>
                  <w:p w:rsidR="008053FB" w:rsidRDefault="008053FB"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16</w:t>
                    </w:r>
                  </w:p>
                </w:txbxContent>
              </v:textbox>
              <w10:wrap anchorx="page" anchory="page"/>
            </v:shape>
          </w:pict>
        </mc:Fallback>
      </mc:AlternateContent>
    </w:r>
    <w:r>
      <w:rPr>
        <w:noProof/>
      </w:rPr>
      <mc:AlternateContent>
        <mc:Choice Requires="wps">
          <w:drawing>
            <wp:anchor distT="0" distB="0" distL="114300" distR="114300" simplePos="0" relativeHeight="251732992"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37" name="Freeform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0A1F8" id="Freeform 97" o:spid="_x0000_s1026" style="position:absolute;margin-left:70.55pt;margin-top:730.1pt;width:470.85pt;height:1.45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734016"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36"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3FB" w:rsidRDefault="008053F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72" type="#_x0000_t202" style="position:absolute;margin-left:71.05pt;margin-top:732.15pt;width:65.15pt;height:13.05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MrbsQIAALI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" o:allowincell="f" filled="f" stroked="f">
              <v:textbox inset="0,0,0,0">
                <w:txbxContent>
                  <w:p w:rsidR="008053FB" w:rsidRDefault="008053F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3F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739136" behindDoc="1" locked="0" layoutInCell="0" allowOverlap="1">
              <wp:simplePos x="0" y="0"/>
              <wp:positionH relativeFrom="page">
                <wp:posOffset>6516370</wp:posOffset>
              </wp:positionH>
              <wp:positionV relativeFrom="page">
                <wp:posOffset>9322435</wp:posOffset>
              </wp:positionV>
              <wp:extent cx="459740" cy="241935"/>
              <wp:effectExtent l="0" t="0" r="0" b="0"/>
              <wp:wrapNone/>
              <wp:docPr id="3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3FB" w:rsidRDefault="008053FB"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sidR="004C0238">
                            <w:rPr>
                              <w:b/>
                              <w:bCs/>
                              <w:spacing w:val="-10"/>
                              <w:sz w:val="20"/>
                              <w:szCs w:val="20"/>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2" o:spid="_x0000_s1073" type="#_x0000_t202" style="position:absolute;margin-left:513.1pt;margin-top:734.05pt;width:36.2pt;height:19.0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" o:allowincell="f" filled="f" stroked="f">
              <v:textbox inset="0,0,0,0">
                <w:txbxContent>
                  <w:p w:rsidR="008053FB" w:rsidRDefault="008053FB"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sidR="004C0238">
                      <w:rPr>
                        <w:b/>
                        <w:bCs/>
                        <w:spacing w:val="-10"/>
                        <w:sz w:val="20"/>
                        <w:szCs w:val="20"/>
                      </w:rPr>
                      <w:t>17</w:t>
                    </w:r>
                  </w:p>
                </w:txbxContent>
              </v:textbox>
              <w10:wrap anchorx="page" anchory="page"/>
            </v:shape>
          </w:pict>
        </mc:Fallback>
      </mc:AlternateContent>
    </w:r>
    <w:r>
      <w:rPr>
        <w:noProof/>
      </w:rPr>
      <mc:AlternateContent>
        <mc:Choice Requires="wps">
          <w:drawing>
            <wp:anchor distT="0" distB="0" distL="114300" distR="114300" simplePos="0" relativeHeight="251737088"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34" name="Freeform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429F08" id="Freeform 100" o:spid="_x0000_s1026" style="position:absolute;margin-left:70.55pt;margin-top:730.1pt;width:470.85pt;height:1.45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738112"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3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3FB" w:rsidRDefault="008053F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074" type="#_x0000_t202" style="position:absolute;margin-left:71.05pt;margin-top:732.15pt;width:65.15pt;height:13.05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" o:allowincell="f" filled="f" stroked="f">
              <v:textbox inset="0,0,0,0">
                <w:txbxContent>
                  <w:p w:rsidR="008053FB" w:rsidRDefault="008053F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238"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743232" behindDoc="1" locked="0" layoutInCell="0" allowOverlap="1">
              <wp:simplePos x="0" y="0"/>
              <wp:positionH relativeFrom="page">
                <wp:posOffset>6516370</wp:posOffset>
              </wp:positionH>
              <wp:positionV relativeFrom="page">
                <wp:posOffset>9322435</wp:posOffset>
              </wp:positionV>
              <wp:extent cx="459740" cy="241935"/>
              <wp:effectExtent l="0" t="0" r="0" b="0"/>
              <wp:wrapNone/>
              <wp:docPr id="3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0238" w:rsidRDefault="004C0238"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5" o:spid="_x0000_s1075" type="#_x0000_t202" style="position:absolute;margin-left:513.1pt;margin-top:734.05pt;width:36.2pt;height:19.05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" o:allowincell="f" filled="f" stroked="f">
              <v:textbox inset="0,0,0,0">
                <w:txbxContent>
                  <w:p w:rsidR="004C0238" w:rsidRDefault="004C0238"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18</w:t>
                    </w:r>
                  </w:p>
                </w:txbxContent>
              </v:textbox>
              <w10:wrap anchorx="page" anchory="page"/>
            </v:shape>
          </w:pict>
        </mc:Fallback>
      </mc:AlternateContent>
    </w:r>
    <w:r>
      <w:rPr>
        <w:noProof/>
      </w:rPr>
      <mc:AlternateContent>
        <mc:Choice Requires="wps">
          <w:drawing>
            <wp:anchor distT="0" distB="0" distL="114300" distR="114300" simplePos="0" relativeHeight="251741184"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31" name="Freeform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614BB" id="Freeform 103" o:spid="_x0000_s1026" style="position:absolute;margin-left:70.55pt;margin-top:730.1pt;width:470.85pt;height:1.45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742208"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30"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0238" w:rsidRDefault="004C0238">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76" type="#_x0000_t202" style="position:absolute;margin-left:71.05pt;margin-top:732.15pt;width:65.15pt;height:13.05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TeYsgIAALM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" o:allowincell="f" filled="f" stroked="f">
              <v:textbox inset="0,0,0,0">
                <w:txbxContent>
                  <w:p w:rsidR="004C0238" w:rsidRDefault="004C0238">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683840" behindDoc="1" locked="0" layoutInCell="0" allowOverlap="1">
              <wp:simplePos x="0" y="0"/>
              <wp:positionH relativeFrom="page">
                <wp:posOffset>6535420</wp:posOffset>
              </wp:positionH>
              <wp:positionV relativeFrom="page">
                <wp:posOffset>9375775</wp:posOffset>
              </wp:positionV>
              <wp:extent cx="459740" cy="241935"/>
              <wp:effectExtent l="0" t="0" r="0" b="0"/>
              <wp:wrapNone/>
              <wp:docPr id="9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034" type="#_x0000_t202" style="position:absolute;margin-left:514.6pt;margin-top:738.25pt;width:36.2pt;height:19.0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FjCsQIAALE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" o:allowincell="f" filled="f" stroked="f">
              <v:textbox inset="0,0,0,0">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1</w:t>
                    </w:r>
                  </w:p>
                </w:txbxContent>
              </v:textbox>
              <w10:wrap anchorx="page" anchory="page"/>
            </v:shape>
          </w:pict>
        </mc:Fallback>
      </mc:AlternateContent>
    </w:r>
    <w:r>
      <w:rPr>
        <w:noProof/>
      </w:rPr>
      <mc:AlternateContent>
        <mc:Choice Requires="wps">
          <w:drawing>
            <wp:anchor distT="0" distB="0" distL="114300" distR="114300" simplePos="0" relativeHeight="251638784" behindDoc="1" locked="0" layoutInCell="0" allowOverlap="1">
              <wp:simplePos x="0" y="0"/>
              <wp:positionH relativeFrom="page">
                <wp:posOffset>895985</wp:posOffset>
              </wp:positionH>
              <wp:positionV relativeFrom="page">
                <wp:posOffset>9274175</wp:posOffset>
              </wp:positionV>
              <wp:extent cx="5979795" cy="18415"/>
              <wp:effectExtent l="0" t="0" r="0" b="0"/>
              <wp:wrapNone/>
              <wp:docPr id="9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BD791" id="Freeform 6" o:spid="_x0000_s1026" style="position:absolute;margin-left:70.55pt;margin-top:730.25pt;width:470.85pt;height:1.4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639808" behindDoc="1" locked="0" layoutInCell="0" allowOverlap="1">
              <wp:simplePos x="0" y="0"/>
              <wp:positionH relativeFrom="page">
                <wp:posOffset>902335</wp:posOffset>
              </wp:positionH>
              <wp:positionV relativeFrom="page">
                <wp:posOffset>9299575</wp:posOffset>
              </wp:positionV>
              <wp:extent cx="827405" cy="165735"/>
              <wp:effectExtent l="0" t="0" r="0" b="0"/>
              <wp:wrapNone/>
              <wp:docPr id="9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5" type="#_x0000_t202" style="position:absolute;margin-left:71.05pt;margin-top:732.25pt;width:65.15pt;height:13.0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238"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747328" behindDoc="1" locked="0" layoutInCell="0" allowOverlap="1">
              <wp:simplePos x="0" y="0"/>
              <wp:positionH relativeFrom="page">
                <wp:posOffset>6516370</wp:posOffset>
              </wp:positionH>
              <wp:positionV relativeFrom="page">
                <wp:posOffset>9322435</wp:posOffset>
              </wp:positionV>
              <wp:extent cx="459740" cy="241935"/>
              <wp:effectExtent l="0" t="0" r="0" b="0"/>
              <wp:wrapNone/>
              <wp:docPr id="2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0238" w:rsidRDefault="004C0238"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8" o:spid="_x0000_s1077" type="#_x0000_t202" style="position:absolute;margin-left:513.1pt;margin-top:734.05pt;width:36.2pt;height:19.05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TbOsgIAALM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" o:allowincell="f" filled="f" stroked="f">
              <v:textbox inset="0,0,0,0">
                <w:txbxContent>
                  <w:p w:rsidR="004C0238" w:rsidRDefault="004C0238"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19</w:t>
                    </w:r>
                  </w:p>
                </w:txbxContent>
              </v:textbox>
              <w10:wrap anchorx="page" anchory="page"/>
            </v:shape>
          </w:pict>
        </mc:Fallback>
      </mc:AlternateContent>
    </w:r>
    <w:r>
      <w:rPr>
        <w:noProof/>
      </w:rPr>
      <mc:AlternateContent>
        <mc:Choice Requires="wps">
          <w:drawing>
            <wp:anchor distT="0" distB="0" distL="114300" distR="114300" simplePos="0" relativeHeight="251745280"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28" name="Freeform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4A4FF" id="Freeform 106" o:spid="_x0000_s1026" style="position:absolute;margin-left:70.55pt;margin-top:730.1pt;width:470.85pt;height:1.45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746304"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2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0238" w:rsidRDefault="004C0238">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78" type="#_x0000_t202" style="position:absolute;margin-left:71.05pt;margin-top:732.15pt;width:65.15pt;height:13.05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" o:allowincell="f" filled="f" stroked="f">
              <v:textbox inset="0,0,0,0">
                <w:txbxContent>
                  <w:p w:rsidR="004C0238" w:rsidRDefault="004C0238">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238"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751424" behindDoc="1" locked="0" layoutInCell="0" allowOverlap="1">
              <wp:simplePos x="0" y="0"/>
              <wp:positionH relativeFrom="page">
                <wp:posOffset>6516370</wp:posOffset>
              </wp:positionH>
              <wp:positionV relativeFrom="page">
                <wp:posOffset>9322435</wp:posOffset>
              </wp:positionV>
              <wp:extent cx="459740" cy="241935"/>
              <wp:effectExtent l="0" t="0" r="0" b="0"/>
              <wp:wrapNone/>
              <wp:docPr id="26"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0238" w:rsidRDefault="004C0238"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1" o:spid="_x0000_s1079" type="#_x0000_t202" style="position:absolute;margin-left:513.1pt;margin-top:734.05pt;width:36.2pt;height:19.0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" o:allowincell="f" filled="f" stroked="f">
              <v:textbox inset="0,0,0,0">
                <w:txbxContent>
                  <w:p w:rsidR="004C0238" w:rsidRDefault="004C0238"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20</w:t>
                    </w:r>
                  </w:p>
                </w:txbxContent>
              </v:textbox>
              <w10:wrap anchorx="page" anchory="page"/>
            </v:shape>
          </w:pict>
        </mc:Fallback>
      </mc:AlternateContent>
    </w:r>
    <w:r>
      <w:rPr>
        <w:noProof/>
      </w:rPr>
      <mc:AlternateContent>
        <mc:Choice Requires="wps">
          <w:drawing>
            <wp:anchor distT="0" distB="0" distL="114300" distR="114300" simplePos="0" relativeHeight="251749376"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25" name="Freeform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74EF9" id="Freeform 109" o:spid="_x0000_s1026" style="position:absolute;margin-left:70.55pt;margin-top:730.1pt;width:470.85pt;height:1.45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750400"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2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0238" w:rsidRDefault="004C0238">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80" type="#_x0000_t202" style="position:absolute;margin-left:71.05pt;margin-top:732.15pt;width:65.15pt;height:13.05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" o:allowincell="f" filled="f" stroked="f">
              <v:textbox inset="0,0,0,0">
                <w:txbxContent>
                  <w:p w:rsidR="004C0238" w:rsidRDefault="004C0238">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238"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755520" behindDoc="1" locked="0" layoutInCell="0" allowOverlap="1">
              <wp:simplePos x="0" y="0"/>
              <wp:positionH relativeFrom="page">
                <wp:posOffset>6516370</wp:posOffset>
              </wp:positionH>
              <wp:positionV relativeFrom="page">
                <wp:posOffset>9322435</wp:posOffset>
              </wp:positionV>
              <wp:extent cx="459740" cy="241935"/>
              <wp:effectExtent l="0" t="0" r="0" b="0"/>
              <wp:wrapNone/>
              <wp:docPr id="23"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0238" w:rsidRDefault="004C0238"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4" o:spid="_x0000_s1081" type="#_x0000_t202" style="position:absolute;margin-left:513.1pt;margin-top:734.05pt;width:36.2pt;height:19.05pt;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20YsgIAALM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" o:allowincell="f" filled="f" stroked="f">
              <v:textbox inset="0,0,0,0">
                <w:txbxContent>
                  <w:p w:rsidR="004C0238" w:rsidRDefault="004C0238"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21</w:t>
                    </w:r>
                  </w:p>
                </w:txbxContent>
              </v:textbox>
              <w10:wrap anchorx="page" anchory="page"/>
            </v:shape>
          </w:pict>
        </mc:Fallback>
      </mc:AlternateContent>
    </w:r>
    <w:r>
      <w:rPr>
        <w:noProof/>
      </w:rPr>
      <mc:AlternateContent>
        <mc:Choice Requires="wps">
          <w:drawing>
            <wp:anchor distT="0" distB="0" distL="114300" distR="114300" simplePos="0" relativeHeight="251753472"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22" name="Freeform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76B45" id="Freeform 112" o:spid="_x0000_s1026" style="position:absolute;margin-left:70.55pt;margin-top:730.1pt;width:470.85pt;height:1.45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754496"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2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0238" w:rsidRDefault="004C0238">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082" type="#_x0000_t202" style="position:absolute;margin-left:71.05pt;margin-top:732.15pt;width:65.15pt;height:13.05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eMfsgIAALM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" o:allowincell="f" filled="f" stroked="f">
              <v:textbox inset="0,0,0,0">
                <w:txbxContent>
                  <w:p w:rsidR="004C0238" w:rsidRDefault="004C0238">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238"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759616" behindDoc="1" locked="0" layoutInCell="0" allowOverlap="1">
              <wp:simplePos x="0" y="0"/>
              <wp:positionH relativeFrom="page">
                <wp:posOffset>6516370</wp:posOffset>
              </wp:positionH>
              <wp:positionV relativeFrom="page">
                <wp:posOffset>9322435</wp:posOffset>
              </wp:positionV>
              <wp:extent cx="459740" cy="241935"/>
              <wp:effectExtent l="0" t="0" r="0" b="0"/>
              <wp:wrapNone/>
              <wp:docPr id="20"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0238" w:rsidRDefault="004C0238"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7" o:spid="_x0000_s1083" type="#_x0000_t202" style="position:absolute;margin-left:513.1pt;margin-top:734.05pt;width:36.2pt;height:19.05pt;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" o:allowincell="f" filled="f" stroked="f">
              <v:textbox inset="0,0,0,0">
                <w:txbxContent>
                  <w:p w:rsidR="004C0238" w:rsidRDefault="004C0238"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22</w:t>
                    </w:r>
                  </w:p>
                </w:txbxContent>
              </v:textbox>
              <w10:wrap anchorx="page" anchory="page"/>
            </v:shape>
          </w:pict>
        </mc:Fallback>
      </mc:AlternateContent>
    </w:r>
    <w:r>
      <w:rPr>
        <w:noProof/>
      </w:rPr>
      <mc:AlternateContent>
        <mc:Choice Requires="wps">
          <w:drawing>
            <wp:anchor distT="0" distB="0" distL="114300" distR="114300" simplePos="0" relativeHeight="251757568"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19" name="Freeform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B3970" id="Freeform 115" o:spid="_x0000_s1026" style="position:absolute;margin-left:70.55pt;margin-top:730.1pt;width:470.85pt;height:1.45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758592"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18"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0238" w:rsidRDefault="004C0238">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84" type="#_x0000_t202" style="position:absolute;margin-left:71.05pt;margin-top:732.15pt;width:65.15pt;height:13.05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" o:allowincell="f" filled="f" stroked="f">
              <v:textbox inset="0,0,0,0">
                <w:txbxContent>
                  <w:p w:rsidR="004C0238" w:rsidRDefault="004C0238">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238"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763712" behindDoc="1" locked="0" layoutInCell="0" allowOverlap="1">
              <wp:simplePos x="0" y="0"/>
              <wp:positionH relativeFrom="page">
                <wp:posOffset>6516370</wp:posOffset>
              </wp:positionH>
              <wp:positionV relativeFrom="page">
                <wp:posOffset>9322435</wp:posOffset>
              </wp:positionV>
              <wp:extent cx="459740" cy="241935"/>
              <wp:effectExtent l="0" t="0" r="0" b="0"/>
              <wp:wrapNone/>
              <wp:docPr id="17"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0238" w:rsidRDefault="004C0238"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0" o:spid="_x0000_s1085" type="#_x0000_t202" style="position:absolute;margin-left:513.1pt;margin-top:734.05pt;width:36.2pt;height:19.05pt;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" o:allowincell="f" filled="f" stroked="f">
              <v:textbox inset="0,0,0,0">
                <w:txbxContent>
                  <w:p w:rsidR="004C0238" w:rsidRDefault="004C0238"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23</w:t>
                    </w:r>
                  </w:p>
                </w:txbxContent>
              </v:textbox>
              <w10:wrap anchorx="page" anchory="page"/>
            </v:shape>
          </w:pict>
        </mc:Fallback>
      </mc:AlternateContent>
    </w:r>
    <w:r>
      <w:rPr>
        <w:noProof/>
      </w:rPr>
      <mc:AlternateContent>
        <mc:Choice Requires="wps">
          <w:drawing>
            <wp:anchor distT="0" distB="0" distL="114300" distR="114300" simplePos="0" relativeHeight="251761664"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16" name="Freeform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E3973D" id="Freeform 118" o:spid="_x0000_s1026" style="position:absolute;margin-left:70.55pt;margin-top:730.1pt;width:470.85pt;height:1.45pt;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762688"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15"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0238" w:rsidRDefault="004C0238">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086" type="#_x0000_t202" style="position:absolute;margin-left:71.05pt;margin-top:732.15pt;width:65.15pt;height:13.05pt;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" o:allowincell="f" filled="f" stroked="f">
              <v:textbox inset="0,0,0,0">
                <w:txbxContent>
                  <w:p w:rsidR="004C0238" w:rsidRDefault="004C0238">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238"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767808" behindDoc="1" locked="0" layoutInCell="0" allowOverlap="1">
              <wp:simplePos x="0" y="0"/>
              <wp:positionH relativeFrom="page">
                <wp:posOffset>6516370</wp:posOffset>
              </wp:positionH>
              <wp:positionV relativeFrom="page">
                <wp:posOffset>9322435</wp:posOffset>
              </wp:positionV>
              <wp:extent cx="459740" cy="241935"/>
              <wp:effectExtent l="0" t="0" r="0" b="0"/>
              <wp:wrapNone/>
              <wp:docPr id="14"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0238" w:rsidRDefault="004C0238"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3" o:spid="_x0000_s1087" type="#_x0000_t202" style="position:absolute;margin-left:513.1pt;margin-top:734.05pt;width:36.2pt;height:19.05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jOGsgIAALM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" o:allowincell="f" filled="f" stroked="f">
              <v:textbox inset="0,0,0,0">
                <w:txbxContent>
                  <w:p w:rsidR="004C0238" w:rsidRDefault="004C0238"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24</w:t>
                    </w:r>
                  </w:p>
                </w:txbxContent>
              </v:textbox>
              <w10:wrap anchorx="page" anchory="page"/>
            </v:shape>
          </w:pict>
        </mc:Fallback>
      </mc:AlternateContent>
    </w:r>
    <w:r>
      <w:rPr>
        <w:noProof/>
      </w:rPr>
      <mc:AlternateContent>
        <mc:Choice Requires="wps">
          <w:drawing>
            <wp:anchor distT="0" distB="0" distL="114300" distR="114300" simplePos="0" relativeHeight="251765760"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13" name="Freeform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994323" id="Freeform 121" o:spid="_x0000_s1026" style="position:absolute;margin-left:70.55pt;margin-top:730.1pt;width:470.85pt;height:1.45pt;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766784"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1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0238" w:rsidRDefault="004C0238">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088" type="#_x0000_t202" style="position:absolute;margin-left:71.05pt;margin-top:732.15pt;width:65.15pt;height:13.05pt;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5wtsgIAALM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" o:allowincell="f" filled="f" stroked="f">
              <v:textbox inset="0,0,0,0">
                <w:txbxContent>
                  <w:p w:rsidR="004C0238" w:rsidRDefault="004C0238">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238"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771904" behindDoc="1" locked="0" layoutInCell="0" allowOverlap="1">
              <wp:simplePos x="0" y="0"/>
              <wp:positionH relativeFrom="page">
                <wp:posOffset>6516370</wp:posOffset>
              </wp:positionH>
              <wp:positionV relativeFrom="page">
                <wp:posOffset>9322435</wp:posOffset>
              </wp:positionV>
              <wp:extent cx="459740" cy="241935"/>
              <wp:effectExtent l="0" t="0" r="0" b="0"/>
              <wp:wrapNone/>
              <wp:docPr id="11"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0238" w:rsidRDefault="004C0238"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6" o:spid="_x0000_s1089" type="#_x0000_t202" style="position:absolute;margin-left:513.1pt;margin-top:734.05pt;width:36.2pt;height:19.05pt;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m6hsQ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" o:allowincell="f" filled="f" stroked="f">
              <v:textbox inset="0,0,0,0">
                <w:txbxContent>
                  <w:p w:rsidR="004C0238" w:rsidRDefault="004C0238"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25</w:t>
                    </w:r>
                  </w:p>
                </w:txbxContent>
              </v:textbox>
              <w10:wrap anchorx="page" anchory="page"/>
            </v:shape>
          </w:pict>
        </mc:Fallback>
      </mc:AlternateContent>
    </w:r>
    <w:r>
      <w:rPr>
        <w:noProof/>
      </w:rPr>
      <mc:AlternateContent>
        <mc:Choice Requires="wps">
          <w:drawing>
            <wp:anchor distT="0" distB="0" distL="114300" distR="114300" simplePos="0" relativeHeight="251769856"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10" name="Freeform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58D54" id="Freeform 124" o:spid="_x0000_s1026" style="position:absolute;margin-left:70.55pt;margin-top:730.1pt;width:470.85pt;height:1.45pt;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770880"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9"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0238" w:rsidRDefault="004C0238">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090" type="#_x0000_t202" style="position:absolute;margin-left:71.05pt;margin-top:732.15pt;width:65.15pt;height:13.05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" o:allowincell="f" filled="f" stroked="f">
              <v:textbox inset="0,0,0,0">
                <w:txbxContent>
                  <w:p w:rsidR="004C0238" w:rsidRDefault="004C0238">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722752" behindDoc="1" locked="0" layoutInCell="0" allowOverlap="1">
              <wp:simplePos x="0" y="0"/>
              <wp:positionH relativeFrom="page">
                <wp:posOffset>6516370</wp:posOffset>
              </wp:positionH>
              <wp:positionV relativeFrom="page">
                <wp:posOffset>9322435</wp:posOffset>
              </wp:positionV>
              <wp:extent cx="459740" cy="241935"/>
              <wp:effectExtent l="0" t="0" r="0" b="0"/>
              <wp:wrapNone/>
              <wp:docPr id="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sidR="004C0238">
                            <w:rPr>
                              <w:b/>
                              <w:bCs/>
                              <w:spacing w:val="-10"/>
                              <w:sz w:val="20"/>
                              <w:szCs w:val="20"/>
                            </w:rPr>
                            <w:t>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0" o:spid="_x0000_s1092" type="#_x0000_t202" style="position:absolute;margin-left:513.1pt;margin-top:734.05pt;width:36.2pt;height:19.05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" o:allowincell="f" filled="f" stroked="f">
              <v:textbox inset="0,0,0,0">
                <w:txbxContent>
                  <w:p w:rsidR="009F1A0B" w:rsidRDefault="009F1A0B"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sidR="004C0238">
                      <w:rPr>
                        <w:b/>
                        <w:bCs/>
                        <w:spacing w:val="-10"/>
                        <w:sz w:val="20"/>
                        <w:szCs w:val="20"/>
                      </w:rPr>
                      <w:t>26</w:t>
                    </w:r>
                  </w:p>
                </w:txbxContent>
              </v:textbox>
              <w10:wrap anchorx="page" anchory="page"/>
            </v:shape>
          </w:pict>
        </mc:Fallback>
      </mc:AlternateContent>
    </w:r>
    <w:r>
      <w:rPr>
        <w:noProof/>
      </w:rPr>
      <mc:AlternateContent>
        <mc:Choice Requires="wps">
          <w:drawing>
            <wp:anchor distT="0" distB="0" distL="114300" distR="114300" simplePos="0" relativeHeight="251720704"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5" name="Freeform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9BBE3" id="Freeform 88" o:spid="_x0000_s1026" style="position:absolute;margin-left:70.55pt;margin-top:730.1pt;width:470.85pt;height:1.4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721728"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4"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93" type="#_x0000_t202" style="position:absolute;margin-left:71.05pt;margin-top:732.15pt;width:65.15pt;height:13.0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sc7sQIAALE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238"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776000" behindDoc="1" locked="0" layoutInCell="0" allowOverlap="1">
              <wp:simplePos x="0" y="0"/>
              <wp:positionH relativeFrom="page">
                <wp:posOffset>6516370</wp:posOffset>
              </wp:positionH>
              <wp:positionV relativeFrom="page">
                <wp:posOffset>9322435</wp:posOffset>
              </wp:positionV>
              <wp:extent cx="459740" cy="241935"/>
              <wp:effectExtent l="0" t="0" r="0" b="0"/>
              <wp:wrapNone/>
              <wp:docPr id="3"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0238" w:rsidRDefault="004C0238"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9" o:spid="_x0000_s1094" type="#_x0000_t202" style="position:absolute;margin-left:513.1pt;margin-top:734.05pt;width:36.2pt;height:19.05pt;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" o:allowincell="f" filled="f" stroked="f">
              <v:textbox inset="0,0,0,0">
                <w:txbxContent>
                  <w:p w:rsidR="004C0238" w:rsidRDefault="004C0238" w:rsidP="009F1A0B">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27</w:t>
                    </w:r>
                  </w:p>
                </w:txbxContent>
              </v:textbox>
              <w10:wrap anchorx="page" anchory="page"/>
            </v:shape>
          </w:pict>
        </mc:Fallback>
      </mc:AlternateContent>
    </w:r>
    <w:r>
      <w:rPr>
        <w:noProof/>
      </w:rPr>
      <mc:AlternateContent>
        <mc:Choice Requires="wps">
          <w:drawing>
            <wp:anchor distT="0" distB="0" distL="114300" distR="114300" simplePos="0" relativeHeight="251773952"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2" name="Freeform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B67D12" id="Freeform 127" o:spid="_x0000_s1026" style="position:absolute;margin-left:70.55pt;margin-top:730.1pt;width:470.85pt;height:1.45pt;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774976"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1"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0238" w:rsidRDefault="004C0238">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95" type="#_x0000_t202" style="position:absolute;margin-left:71.05pt;margin-top:732.15pt;width:65.15pt;height:13.05pt;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x/sQIAALI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" o:allowincell="f" filled="f" stroked="f">
              <v:textbox inset="0,0,0,0">
                <w:txbxContent>
                  <w:p w:rsidR="004C0238" w:rsidRDefault="004C0238">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684864" behindDoc="1" locked="0" layoutInCell="0" allowOverlap="1">
              <wp:simplePos x="0" y="0"/>
              <wp:positionH relativeFrom="page">
                <wp:posOffset>6535420</wp:posOffset>
              </wp:positionH>
              <wp:positionV relativeFrom="page">
                <wp:posOffset>9337675</wp:posOffset>
              </wp:positionV>
              <wp:extent cx="459740" cy="241935"/>
              <wp:effectExtent l="0" t="0" r="0" b="0"/>
              <wp:wrapNone/>
              <wp:docPr id="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37" type="#_x0000_t202" style="position:absolute;margin-left:514.6pt;margin-top:735.25pt;width:36.2pt;height:19.0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C1JsQIAALE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" o:allowincell="f" filled="f" stroked="f">
              <v:textbox inset="0,0,0,0">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2</w:t>
                    </w:r>
                  </w:p>
                </w:txbxContent>
              </v:textbox>
              <w10:wrap anchorx="page" anchory="page"/>
            </v:shape>
          </w:pict>
        </mc:Fallback>
      </mc:AlternateContent>
    </w:r>
    <w:r>
      <w:rPr>
        <w:noProof/>
      </w:rPr>
      <mc:AlternateContent>
        <mc:Choice Requires="wps">
          <w:drawing>
            <wp:anchor distT="0" distB="0" distL="114300" distR="114300" simplePos="0" relativeHeight="251642880" behindDoc="1" locked="0" layoutInCell="0" allowOverlap="1">
              <wp:simplePos x="0" y="0"/>
              <wp:positionH relativeFrom="page">
                <wp:posOffset>895985</wp:posOffset>
              </wp:positionH>
              <wp:positionV relativeFrom="page">
                <wp:posOffset>9274175</wp:posOffset>
              </wp:positionV>
              <wp:extent cx="5979795" cy="18415"/>
              <wp:effectExtent l="0" t="0" r="0" b="0"/>
              <wp:wrapNone/>
              <wp:docPr id="91"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3E48E" id="Freeform 10" o:spid="_x0000_s1026" style="position:absolute;margin-left:70.55pt;margin-top:730.25pt;width:470.85pt;height:1.4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643904" behindDoc="1" locked="0" layoutInCell="0" allowOverlap="1">
              <wp:simplePos x="0" y="0"/>
              <wp:positionH relativeFrom="page">
                <wp:posOffset>902335</wp:posOffset>
              </wp:positionH>
              <wp:positionV relativeFrom="page">
                <wp:posOffset>9299575</wp:posOffset>
              </wp:positionV>
              <wp:extent cx="827405" cy="165735"/>
              <wp:effectExtent l="0" t="0" r="0" b="0"/>
              <wp:wrapNone/>
              <wp:docPr id="9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8" type="#_x0000_t202" style="position:absolute;margin-left:71.05pt;margin-top:732.25pt;width:65.15pt;height:13.0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685888" behindDoc="1" locked="0" layoutInCell="0" allowOverlap="1">
              <wp:simplePos x="0" y="0"/>
              <wp:positionH relativeFrom="page">
                <wp:posOffset>6535420</wp:posOffset>
              </wp:positionH>
              <wp:positionV relativeFrom="page">
                <wp:posOffset>9385300</wp:posOffset>
              </wp:positionV>
              <wp:extent cx="459740" cy="241935"/>
              <wp:effectExtent l="0" t="0" r="0" b="0"/>
              <wp:wrapNone/>
              <wp:docPr id="8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40" type="#_x0000_t202" style="position:absolute;margin-left:514.6pt;margin-top:739pt;width:36.2pt;height:19.0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27usAIAALE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" o:allowincell="f" filled="f" stroked="f">
              <v:textbox inset="0,0,0,0">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3</w:t>
                    </w:r>
                  </w:p>
                </w:txbxContent>
              </v:textbox>
              <w10:wrap anchorx="page" anchory="page"/>
            </v:shape>
          </w:pict>
        </mc:Fallback>
      </mc:AlternateContent>
    </w:r>
    <w:r>
      <w:rPr>
        <w:noProof/>
      </w:rPr>
      <mc:AlternateContent>
        <mc:Choice Requires="wps">
          <w:drawing>
            <wp:anchor distT="0" distB="0" distL="114300" distR="114300" simplePos="0" relativeHeight="251648000" behindDoc="1" locked="0" layoutInCell="0" allowOverlap="1">
              <wp:simplePos x="0" y="0"/>
              <wp:positionH relativeFrom="page">
                <wp:posOffset>895985</wp:posOffset>
              </wp:positionH>
              <wp:positionV relativeFrom="page">
                <wp:posOffset>9274175</wp:posOffset>
              </wp:positionV>
              <wp:extent cx="5979795" cy="18415"/>
              <wp:effectExtent l="0" t="0" r="0" b="0"/>
              <wp:wrapNone/>
              <wp:docPr id="86"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D52B5" id="Freeform 15" o:spid="_x0000_s1026" style="position:absolute;margin-left:70.55pt;margin-top:730.25pt;width:470.85pt;height:1.4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649024" behindDoc="1" locked="0" layoutInCell="0" allowOverlap="1">
              <wp:simplePos x="0" y="0"/>
              <wp:positionH relativeFrom="page">
                <wp:posOffset>902335</wp:posOffset>
              </wp:positionH>
              <wp:positionV relativeFrom="page">
                <wp:posOffset>9299575</wp:posOffset>
              </wp:positionV>
              <wp:extent cx="827405" cy="165735"/>
              <wp:effectExtent l="0" t="0" r="0" b="0"/>
              <wp:wrapNone/>
              <wp:docPr id="8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41" type="#_x0000_t202" style="position:absolute;margin-left:71.05pt;margin-top:732.25pt;width:65.15pt;height:13.0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aK6sQIAALI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686912" behindDoc="1" locked="0" layoutInCell="0" allowOverlap="1">
              <wp:simplePos x="0" y="0"/>
              <wp:positionH relativeFrom="page">
                <wp:posOffset>6535420</wp:posOffset>
              </wp:positionH>
              <wp:positionV relativeFrom="page">
                <wp:posOffset>9328150</wp:posOffset>
              </wp:positionV>
              <wp:extent cx="459740" cy="241935"/>
              <wp:effectExtent l="0" t="0" r="0" b="0"/>
              <wp:wrapNone/>
              <wp:docPr id="8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043" type="#_x0000_t202" style="position:absolute;margin-left:514.6pt;margin-top:734.5pt;width:36.2pt;height:19.0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" o:allowincell="f" filled="f" stroked="f">
              <v:textbox inset="0,0,0,0">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4</w:t>
                    </w:r>
                  </w:p>
                </w:txbxContent>
              </v:textbox>
              <w10:wrap anchorx="page" anchory="page"/>
            </v:shape>
          </w:pict>
        </mc:Fallback>
      </mc:AlternateContent>
    </w:r>
    <w:r>
      <w:rPr>
        <w:noProof/>
      </w:rPr>
      <mc:AlternateContent>
        <mc:Choice Requires="wps">
          <w:drawing>
            <wp:anchor distT="0" distB="0" distL="114300" distR="114300" simplePos="0" relativeHeight="251652096"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81"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ED32C" id="Freeform 19" o:spid="_x0000_s1026" style="position:absolute;margin-left:70.55pt;margin-top:730.1pt;width:470.85pt;height:1.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653120"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8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4" type="#_x0000_t202" style="position:absolute;margin-left:71.05pt;margin-top:732.15pt;width:65.15pt;height:13.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XrLswIAALI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687936" behindDoc="1" locked="0" layoutInCell="0" allowOverlap="1">
              <wp:simplePos x="0" y="0"/>
              <wp:positionH relativeFrom="page">
                <wp:posOffset>6525895</wp:posOffset>
              </wp:positionH>
              <wp:positionV relativeFrom="page">
                <wp:posOffset>9337675</wp:posOffset>
              </wp:positionV>
              <wp:extent cx="459740" cy="241935"/>
              <wp:effectExtent l="0" t="0" r="0" b="0"/>
              <wp:wrapNone/>
              <wp:docPr id="7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46" type="#_x0000_t202" style="position:absolute;margin-left:513.85pt;margin-top:735.25pt;width:36.2pt;height:19.0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sY4sQIAALI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" o:allowincell="f" filled="f" stroked="f">
              <v:textbox inset="0,0,0,0">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5</w:t>
                    </w:r>
                  </w:p>
                </w:txbxContent>
              </v:textbox>
              <w10:wrap anchorx="page" anchory="page"/>
            </v:shape>
          </w:pict>
        </mc:Fallback>
      </mc:AlternateContent>
    </w:r>
    <w:r>
      <w:rPr>
        <w:noProof/>
      </w:rPr>
      <mc:AlternateContent>
        <mc:Choice Requires="wps">
          <w:drawing>
            <wp:anchor distT="0" distB="0" distL="114300" distR="114300" simplePos="0" relativeHeight="251657216"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76"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03728" id="Freeform 24" o:spid="_x0000_s1026" style="position:absolute;margin-left:70.55pt;margin-top:730.1pt;width:470.85pt;height:1.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658240"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7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47" type="#_x0000_t202" style="position:absolute;margin-left:71.05pt;margin-top:732.15pt;width:65.15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688960" behindDoc="1" locked="0" layoutInCell="0" allowOverlap="1">
              <wp:simplePos x="0" y="0"/>
              <wp:positionH relativeFrom="page">
                <wp:posOffset>6516370</wp:posOffset>
              </wp:positionH>
              <wp:positionV relativeFrom="page">
                <wp:posOffset>9351010</wp:posOffset>
              </wp:positionV>
              <wp:extent cx="459740" cy="241935"/>
              <wp:effectExtent l="0" t="0" r="0" b="0"/>
              <wp:wrapNone/>
              <wp:docPr id="72"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049" type="#_x0000_t202" style="position:absolute;margin-left:513.1pt;margin-top:736.3pt;width:36.2pt;height:19.0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ZvlsQ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" o:allowincell="f" filled="f" stroked="f">
              <v:textbox inset="0,0,0,0">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6</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71"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66C83C" id="Freeform 28" o:spid="_x0000_s1026" style="position:absolute;margin-left:70.55pt;margin-top:730.1pt;width:470.85pt;height:1.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662336"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7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0" type="#_x0000_t202" style="position:absolute;margin-left:71.05pt;margin-top:732.15pt;width:65.15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693056" behindDoc="1" locked="0" layoutInCell="0" allowOverlap="1">
              <wp:simplePos x="0" y="0"/>
              <wp:positionH relativeFrom="page">
                <wp:posOffset>6516370</wp:posOffset>
              </wp:positionH>
              <wp:positionV relativeFrom="page">
                <wp:posOffset>9351010</wp:posOffset>
              </wp:positionV>
              <wp:extent cx="459740" cy="241935"/>
              <wp:effectExtent l="0" t="0" r="0" b="0"/>
              <wp:wrapNone/>
              <wp:docPr id="6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 o:spid="_x0000_s1051" type="#_x0000_t202" style="position:absolute;margin-left:513.1pt;margin-top:736.3pt;width:36.2pt;height:19.0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f9sQIAALI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" o:allowincell="f" filled="f" stroked="f">
              <v:textbox inset="0,0,0,0">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7</w:t>
                    </w:r>
                  </w:p>
                </w:txbxContent>
              </v:textbox>
              <w10:wrap anchorx="page" anchory="page"/>
            </v:shape>
          </w:pict>
        </mc:Fallback>
      </mc:AlternateContent>
    </w:r>
    <w:r>
      <w:rPr>
        <w:noProof/>
      </w:rPr>
      <mc:AlternateContent>
        <mc:Choice Requires="wps">
          <w:drawing>
            <wp:anchor distT="0" distB="0" distL="114300" distR="114300" simplePos="0" relativeHeight="251691008"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68" name="Freeform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1C680" id="Freeform 62" o:spid="_x0000_s1026" style="position:absolute;margin-left:70.55pt;margin-top:730.1pt;width:470.85pt;height:1.4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692032"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67"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52" type="#_x0000_t202" style="position:absolute;margin-left:71.05pt;margin-top:732.15pt;width:65.15pt;height:13.0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OjssQIAALI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697152" behindDoc="1" locked="0" layoutInCell="0" allowOverlap="1">
              <wp:simplePos x="0" y="0"/>
              <wp:positionH relativeFrom="page">
                <wp:posOffset>6516370</wp:posOffset>
              </wp:positionH>
              <wp:positionV relativeFrom="page">
                <wp:posOffset>9351010</wp:posOffset>
              </wp:positionV>
              <wp:extent cx="459740" cy="241935"/>
              <wp:effectExtent l="0" t="0" r="0" b="0"/>
              <wp:wrapNone/>
              <wp:docPr id="6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 o:spid="_x0000_s1053" type="#_x0000_t202" style="position:absolute;margin-left:513.1pt;margin-top:736.3pt;width:36.2pt;height:19.0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CjDsQIAALI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" o:allowincell="f" filled="f" stroked="f">
              <v:textbox inset="0,0,0,0">
                <w:txbxContent>
                  <w:p w:rsidR="009F1A0B" w:rsidRDefault="009F1A0B" w:rsidP="007C382C">
                    <w:pPr>
                      <w:pStyle w:val="BodyText"/>
                      <w:kinsoku w:val="0"/>
                      <w:overflowPunct w:val="0"/>
                      <w:spacing w:before="10"/>
                      <w:ind w:left="20"/>
                      <w:rPr>
                        <w:b/>
                        <w:bCs/>
                        <w:spacing w:val="-10"/>
                        <w:sz w:val="20"/>
                        <w:szCs w:val="20"/>
                      </w:rPr>
                    </w:pPr>
                    <w:r>
                      <w:rPr>
                        <w:b/>
                        <w:bCs/>
                        <w:sz w:val="20"/>
                        <w:szCs w:val="20"/>
                      </w:rPr>
                      <w:t>Page</w:t>
                    </w:r>
                    <w:r>
                      <w:rPr>
                        <w:b/>
                        <w:bCs/>
                        <w:spacing w:val="-3"/>
                        <w:sz w:val="20"/>
                        <w:szCs w:val="20"/>
                      </w:rPr>
                      <w:t xml:space="preserve"> </w:t>
                    </w:r>
                    <w:r>
                      <w:rPr>
                        <w:b/>
                        <w:bCs/>
                        <w:spacing w:val="-10"/>
                        <w:sz w:val="20"/>
                        <w:szCs w:val="20"/>
                      </w:rPr>
                      <w:t>8</w:t>
                    </w:r>
                  </w:p>
                </w:txbxContent>
              </v:textbox>
              <w10:wrap anchorx="page" anchory="page"/>
            </v:shape>
          </w:pict>
        </mc:Fallback>
      </mc:AlternateContent>
    </w:r>
    <w:r>
      <w:rPr>
        <w:noProof/>
      </w:rPr>
      <mc:AlternateContent>
        <mc:Choice Requires="wps">
          <w:drawing>
            <wp:anchor distT="0" distB="0" distL="114300" distR="114300" simplePos="0" relativeHeight="251695104" behindDoc="1" locked="0" layoutInCell="0" allowOverlap="1">
              <wp:simplePos x="0" y="0"/>
              <wp:positionH relativeFrom="page">
                <wp:posOffset>895985</wp:posOffset>
              </wp:positionH>
              <wp:positionV relativeFrom="page">
                <wp:posOffset>9272270</wp:posOffset>
              </wp:positionV>
              <wp:extent cx="5979795" cy="18415"/>
              <wp:effectExtent l="0" t="0" r="0" b="0"/>
              <wp:wrapNone/>
              <wp:docPr id="65" name="Freeform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E17F59" id="Freeform 65" o:spid="_x0000_s1026" style="position:absolute;margin-left:70.55pt;margin-top:730.1pt;width:470.85pt;height:1.4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696128" behindDoc="1" locked="0" layoutInCell="0" allowOverlap="1">
              <wp:simplePos x="0" y="0"/>
              <wp:positionH relativeFrom="page">
                <wp:posOffset>902335</wp:posOffset>
              </wp:positionH>
              <wp:positionV relativeFrom="page">
                <wp:posOffset>9298305</wp:posOffset>
              </wp:positionV>
              <wp:extent cx="827405" cy="165735"/>
              <wp:effectExtent l="0" t="0" r="0" b="0"/>
              <wp:wrapNone/>
              <wp:docPr id="6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54" type="#_x0000_t202" style="position:absolute;margin-left:71.05pt;margin-top:732.15pt;width:65.15pt;height:13.0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69vsgIAALI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User’s</w:t>
                    </w:r>
                    <w:r>
                      <w:rPr>
                        <w:b/>
                        <w:bCs/>
                        <w:spacing w:val="-8"/>
                        <w:sz w:val="20"/>
                        <w:szCs w:val="20"/>
                      </w:rPr>
                      <w:t xml:space="preserve"> </w:t>
                    </w:r>
                    <w:r>
                      <w:rPr>
                        <w:b/>
                        <w:bCs/>
                        <w:spacing w:val="-2"/>
                        <w:sz w:val="20"/>
                        <w:szCs w:val="20"/>
                      </w:rPr>
                      <w:t>Manual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4FA7" w:rsidRDefault="00C04FA7">
      <w:r>
        <w:separator/>
      </w:r>
    </w:p>
  </w:footnote>
  <w:footnote w:type="continuationSeparator" w:id="0">
    <w:p w:rsidR="00C04FA7" w:rsidRDefault="00C04F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636736" behindDoc="1" locked="0" layoutInCell="0" allowOverlap="1">
              <wp:simplePos x="0" y="0"/>
              <wp:positionH relativeFrom="page">
                <wp:posOffset>895985</wp:posOffset>
              </wp:positionH>
              <wp:positionV relativeFrom="page">
                <wp:posOffset>752475</wp:posOffset>
              </wp:positionV>
              <wp:extent cx="5979795" cy="18415"/>
              <wp:effectExtent l="0" t="0" r="0" b="0"/>
              <wp:wrapNone/>
              <wp:docPr id="99"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6E9B52" id="Freeform 4" o:spid="_x0000_s1026" style="position:absolute;margin-left:70.55pt;margin-top:59.25pt;width:470.85pt;height:1.4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637760" behindDoc="1" locked="0" layoutInCell="0" allowOverlap="1">
              <wp:simplePos x="0" y="0"/>
              <wp:positionH relativeFrom="page">
                <wp:posOffset>5493385</wp:posOffset>
              </wp:positionH>
              <wp:positionV relativeFrom="page">
                <wp:posOffset>600075</wp:posOffset>
              </wp:positionV>
              <wp:extent cx="1377950" cy="165735"/>
              <wp:effectExtent l="0" t="0" r="0" b="0"/>
              <wp:wrapNone/>
              <wp:docPr id="9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1.0</w:t>
                          </w:r>
                          <w:r>
                            <w:rPr>
                              <w:b/>
                              <w:bCs/>
                              <w:spacing w:val="45"/>
                              <w:sz w:val="20"/>
                              <w:szCs w:val="20"/>
                            </w:rPr>
                            <w:t xml:space="preserve"> </w:t>
                          </w:r>
                          <w:r>
                            <w:rPr>
                              <w:b/>
                              <w:bCs/>
                              <w:sz w:val="20"/>
                              <w:szCs w:val="20"/>
                            </w:rPr>
                            <w:t>General</w:t>
                          </w:r>
                          <w:r>
                            <w:rPr>
                              <w:b/>
                              <w:bCs/>
                              <w:spacing w:val="-4"/>
                              <w:sz w:val="20"/>
                              <w:szCs w:val="20"/>
                            </w:rPr>
                            <w:t xml:space="preserve"> </w:t>
                          </w:r>
                          <w:r>
                            <w:rPr>
                              <w:b/>
                              <w:bCs/>
                              <w:spacing w:val="-2"/>
                              <w:sz w:val="20"/>
                              <w:szCs w:val="20"/>
                            </w:rPr>
                            <w:t>Information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3" type="#_x0000_t202" style="position:absolute;margin-left:432.55pt;margin-top:47.25pt;width:108.5pt;height:13.0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1.0</w:t>
                    </w:r>
                    <w:r>
                      <w:rPr>
                        <w:b/>
                        <w:bCs/>
                        <w:spacing w:val="45"/>
                        <w:sz w:val="20"/>
                        <w:szCs w:val="20"/>
                      </w:rPr>
                      <w:t xml:space="preserve"> </w:t>
                    </w:r>
                    <w:r>
                      <w:rPr>
                        <w:b/>
                        <w:bCs/>
                        <w:sz w:val="20"/>
                        <w:szCs w:val="20"/>
                      </w:rPr>
                      <w:t>General</w:t>
                    </w:r>
                    <w:r>
                      <w:rPr>
                        <w:b/>
                        <w:bCs/>
                        <w:spacing w:val="-4"/>
                        <w:sz w:val="20"/>
                        <w:szCs w:val="20"/>
                      </w:rPr>
                      <w:t xml:space="preserve"> </w:t>
                    </w:r>
                    <w:r>
                      <w:rPr>
                        <w:b/>
                        <w:bCs/>
                        <w:spacing w:val="-2"/>
                        <w:sz w:val="20"/>
                        <w:szCs w:val="20"/>
                      </w:rPr>
                      <w:t>Information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640832" behindDoc="1" locked="0" layoutInCell="0" allowOverlap="1">
              <wp:simplePos x="0" y="0"/>
              <wp:positionH relativeFrom="page">
                <wp:posOffset>895985</wp:posOffset>
              </wp:positionH>
              <wp:positionV relativeFrom="page">
                <wp:posOffset>752475</wp:posOffset>
              </wp:positionV>
              <wp:extent cx="5979795" cy="18415"/>
              <wp:effectExtent l="0" t="0" r="0" b="0"/>
              <wp:wrapNone/>
              <wp:docPr id="94"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5EFF0" id="Freeform 8" o:spid="_x0000_s1026" style="position:absolute;margin-left:70.55pt;margin-top:59.25pt;width:470.85pt;height:1.4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641856" behindDoc="1" locked="0" layoutInCell="0" allowOverlap="1">
              <wp:simplePos x="0" y="0"/>
              <wp:positionH relativeFrom="page">
                <wp:posOffset>5493385</wp:posOffset>
              </wp:positionH>
              <wp:positionV relativeFrom="page">
                <wp:posOffset>600075</wp:posOffset>
              </wp:positionV>
              <wp:extent cx="1377950" cy="165735"/>
              <wp:effectExtent l="0" t="0" r="0" b="0"/>
              <wp:wrapNone/>
              <wp:docPr id="9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1.0</w:t>
                          </w:r>
                          <w:r>
                            <w:rPr>
                              <w:b/>
                              <w:bCs/>
                              <w:spacing w:val="45"/>
                              <w:sz w:val="20"/>
                              <w:szCs w:val="20"/>
                            </w:rPr>
                            <w:t xml:space="preserve"> </w:t>
                          </w:r>
                          <w:r>
                            <w:rPr>
                              <w:b/>
                              <w:bCs/>
                              <w:sz w:val="20"/>
                              <w:szCs w:val="20"/>
                            </w:rPr>
                            <w:t>General</w:t>
                          </w:r>
                          <w:r>
                            <w:rPr>
                              <w:b/>
                              <w:bCs/>
                              <w:spacing w:val="-4"/>
                              <w:sz w:val="20"/>
                              <w:szCs w:val="20"/>
                            </w:rPr>
                            <w:t xml:space="preserve"> </w:t>
                          </w:r>
                          <w:r>
                            <w:rPr>
                              <w:b/>
                              <w:bCs/>
                              <w:spacing w:val="-2"/>
                              <w:sz w:val="20"/>
                              <w:szCs w:val="20"/>
                            </w:rPr>
                            <w:t>Information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6" type="#_x0000_t202" style="position:absolute;margin-left:432.55pt;margin-top:47.25pt;width:108.5pt;height:13.0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1.0</w:t>
                    </w:r>
                    <w:r>
                      <w:rPr>
                        <w:b/>
                        <w:bCs/>
                        <w:spacing w:val="45"/>
                        <w:sz w:val="20"/>
                        <w:szCs w:val="20"/>
                      </w:rPr>
                      <w:t xml:space="preserve"> </w:t>
                    </w:r>
                    <w:r>
                      <w:rPr>
                        <w:b/>
                        <w:bCs/>
                        <w:sz w:val="20"/>
                        <w:szCs w:val="20"/>
                      </w:rPr>
                      <w:t>General</w:t>
                    </w:r>
                    <w:r>
                      <w:rPr>
                        <w:b/>
                        <w:bCs/>
                        <w:spacing w:val="-4"/>
                        <w:sz w:val="20"/>
                        <w:szCs w:val="20"/>
                      </w:rPr>
                      <w:t xml:space="preserve"> </w:t>
                    </w:r>
                    <w:r>
                      <w:rPr>
                        <w:b/>
                        <w:bCs/>
                        <w:spacing w:val="-2"/>
                        <w:sz w:val="20"/>
                        <w:szCs w:val="20"/>
                      </w:rPr>
                      <w:t>Information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645952" behindDoc="1" locked="0" layoutInCell="0" allowOverlap="1">
              <wp:simplePos x="0" y="0"/>
              <wp:positionH relativeFrom="page">
                <wp:posOffset>895985</wp:posOffset>
              </wp:positionH>
              <wp:positionV relativeFrom="page">
                <wp:posOffset>752475</wp:posOffset>
              </wp:positionV>
              <wp:extent cx="5979795" cy="18415"/>
              <wp:effectExtent l="0" t="0" r="0" b="0"/>
              <wp:wrapNone/>
              <wp:docPr id="89"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C03EE" id="Freeform 13" o:spid="_x0000_s1026" style="position:absolute;margin-left:70.55pt;margin-top:59.25pt;width:470.85pt;height:1.4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646976" behindDoc="1" locked="0" layoutInCell="0" allowOverlap="1">
              <wp:simplePos x="0" y="0"/>
              <wp:positionH relativeFrom="page">
                <wp:posOffset>5676265</wp:posOffset>
              </wp:positionH>
              <wp:positionV relativeFrom="page">
                <wp:posOffset>600075</wp:posOffset>
              </wp:positionV>
              <wp:extent cx="1193800" cy="165735"/>
              <wp:effectExtent l="0" t="0" r="0" b="0"/>
              <wp:wrapNone/>
              <wp:docPr id="8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2.0</w:t>
                          </w:r>
                          <w:r>
                            <w:rPr>
                              <w:b/>
                              <w:bCs/>
                              <w:spacing w:val="46"/>
                              <w:sz w:val="20"/>
                              <w:szCs w:val="20"/>
                            </w:rPr>
                            <w:t xml:space="preserve"> </w:t>
                          </w:r>
                          <w:r>
                            <w:rPr>
                              <w:b/>
                              <w:bCs/>
                              <w:sz w:val="20"/>
                              <w:szCs w:val="20"/>
                            </w:rPr>
                            <w:t>System</w:t>
                          </w:r>
                          <w:r>
                            <w:rPr>
                              <w:b/>
                              <w:bCs/>
                              <w:spacing w:val="-8"/>
                              <w:sz w:val="20"/>
                              <w:szCs w:val="20"/>
                            </w:rPr>
                            <w:t xml:space="preserve"> </w:t>
                          </w:r>
                          <w:r>
                            <w:rPr>
                              <w:b/>
                              <w:bCs/>
                              <w:spacing w:val="-2"/>
                              <w:sz w:val="20"/>
                              <w:szCs w:val="20"/>
                            </w:rPr>
                            <w:t>Summary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39" type="#_x0000_t202" style="position:absolute;margin-left:446.95pt;margin-top:47.25pt;width:94pt;height:13.0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2.0</w:t>
                    </w:r>
                    <w:r>
                      <w:rPr>
                        <w:b/>
                        <w:bCs/>
                        <w:spacing w:val="46"/>
                        <w:sz w:val="20"/>
                        <w:szCs w:val="20"/>
                      </w:rPr>
                      <w:t xml:space="preserve"> </w:t>
                    </w:r>
                    <w:r>
                      <w:rPr>
                        <w:b/>
                        <w:bCs/>
                        <w:sz w:val="20"/>
                        <w:szCs w:val="20"/>
                      </w:rPr>
                      <w:t>System</w:t>
                    </w:r>
                    <w:r>
                      <w:rPr>
                        <w:b/>
                        <w:bCs/>
                        <w:spacing w:val="-8"/>
                        <w:sz w:val="20"/>
                        <w:szCs w:val="20"/>
                      </w:rPr>
                      <w:t xml:space="preserve"> </w:t>
                    </w:r>
                    <w:r>
                      <w:rPr>
                        <w:b/>
                        <w:bCs/>
                        <w:spacing w:val="-2"/>
                        <w:sz w:val="20"/>
                        <w:szCs w:val="20"/>
                      </w:rPr>
                      <w:t>Summary</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650048" behindDoc="1" locked="0" layoutInCell="0" allowOverlap="1">
              <wp:simplePos x="0" y="0"/>
              <wp:positionH relativeFrom="page">
                <wp:posOffset>895985</wp:posOffset>
              </wp:positionH>
              <wp:positionV relativeFrom="page">
                <wp:posOffset>752475</wp:posOffset>
              </wp:positionV>
              <wp:extent cx="5979795" cy="18415"/>
              <wp:effectExtent l="0" t="0" r="0" b="0"/>
              <wp:wrapNone/>
              <wp:docPr id="84"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838E7" id="Freeform 17" o:spid="_x0000_s1026" style="position:absolute;margin-left:70.55pt;margin-top:59.25pt;width:470.85pt;height:1.4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651072" behindDoc="1" locked="0" layoutInCell="0" allowOverlap="1">
              <wp:simplePos x="0" y="0"/>
              <wp:positionH relativeFrom="page">
                <wp:posOffset>5676265</wp:posOffset>
              </wp:positionH>
              <wp:positionV relativeFrom="page">
                <wp:posOffset>600075</wp:posOffset>
              </wp:positionV>
              <wp:extent cx="1193800" cy="165735"/>
              <wp:effectExtent l="0" t="0" r="0" b="0"/>
              <wp:wrapNone/>
              <wp:docPr id="8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2.0</w:t>
                          </w:r>
                          <w:r>
                            <w:rPr>
                              <w:b/>
                              <w:bCs/>
                              <w:spacing w:val="46"/>
                              <w:sz w:val="20"/>
                              <w:szCs w:val="20"/>
                            </w:rPr>
                            <w:t xml:space="preserve"> </w:t>
                          </w:r>
                          <w:r>
                            <w:rPr>
                              <w:b/>
                              <w:bCs/>
                              <w:sz w:val="20"/>
                              <w:szCs w:val="20"/>
                            </w:rPr>
                            <w:t>System</w:t>
                          </w:r>
                          <w:r>
                            <w:rPr>
                              <w:b/>
                              <w:bCs/>
                              <w:spacing w:val="-8"/>
                              <w:sz w:val="20"/>
                              <w:szCs w:val="20"/>
                            </w:rPr>
                            <w:t xml:space="preserve"> </w:t>
                          </w:r>
                          <w:r>
                            <w:rPr>
                              <w:b/>
                              <w:bCs/>
                              <w:spacing w:val="-2"/>
                              <w:sz w:val="20"/>
                              <w:szCs w:val="20"/>
                            </w:rPr>
                            <w:t>Summary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42" type="#_x0000_t202" style="position:absolute;margin-left:446.95pt;margin-top:47.25pt;width:94pt;height:13.0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2.0</w:t>
                    </w:r>
                    <w:r>
                      <w:rPr>
                        <w:b/>
                        <w:bCs/>
                        <w:spacing w:val="46"/>
                        <w:sz w:val="20"/>
                        <w:szCs w:val="20"/>
                      </w:rPr>
                      <w:t xml:space="preserve"> </w:t>
                    </w:r>
                    <w:r>
                      <w:rPr>
                        <w:b/>
                        <w:bCs/>
                        <w:sz w:val="20"/>
                        <w:szCs w:val="20"/>
                      </w:rPr>
                      <w:t>System</w:t>
                    </w:r>
                    <w:r>
                      <w:rPr>
                        <w:b/>
                        <w:bCs/>
                        <w:spacing w:val="-8"/>
                        <w:sz w:val="20"/>
                        <w:szCs w:val="20"/>
                      </w:rPr>
                      <w:t xml:space="preserve"> </w:t>
                    </w:r>
                    <w:r>
                      <w:rPr>
                        <w:b/>
                        <w:bCs/>
                        <w:spacing w:val="-2"/>
                        <w:sz w:val="20"/>
                        <w:szCs w:val="20"/>
                      </w:rPr>
                      <w:t>Summary</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655168" behindDoc="1" locked="0" layoutInCell="0" allowOverlap="1">
              <wp:simplePos x="0" y="0"/>
              <wp:positionH relativeFrom="page">
                <wp:posOffset>895985</wp:posOffset>
              </wp:positionH>
              <wp:positionV relativeFrom="page">
                <wp:posOffset>752475</wp:posOffset>
              </wp:positionV>
              <wp:extent cx="5979795" cy="18415"/>
              <wp:effectExtent l="0" t="0" r="0" b="0"/>
              <wp:wrapNone/>
              <wp:docPr id="79"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1B0AC" id="Freeform 22" o:spid="_x0000_s1026" style="position:absolute;margin-left:70.55pt;margin-top:59.25pt;width:470.85pt;height:1.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656192" behindDoc="1" locked="0" layoutInCell="0" allowOverlap="1">
              <wp:simplePos x="0" y="0"/>
              <wp:positionH relativeFrom="page">
                <wp:posOffset>5778500</wp:posOffset>
              </wp:positionH>
              <wp:positionV relativeFrom="page">
                <wp:posOffset>600075</wp:posOffset>
              </wp:positionV>
              <wp:extent cx="1092835" cy="165735"/>
              <wp:effectExtent l="0" t="0" r="0" b="0"/>
              <wp:wrapNone/>
              <wp:docPr id="7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8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3.0</w:t>
                          </w:r>
                          <w:r>
                            <w:rPr>
                              <w:b/>
                              <w:bCs/>
                              <w:spacing w:val="44"/>
                              <w:sz w:val="20"/>
                              <w:szCs w:val="20"/>
                            </w:rPr>
                            <w:t xml:space="preserve"> </w:t>
                          </w:r>
                          <w:r>
                            <w:rPr>
                              <w:b/>
                              <w:bCs/>
                              <w:sz w:val="20"/>
                              <w:szCs w:val="20"/>
                            </w:rPr>
                            <w:t>Getting</w:t>
                          </w:r>
                          <w:r>
                            <w:rPr>
                              <w:b/>
                              <w:bCs/>
                              <w:spacing w:val="-3"/>
                              <w:sz w:val="20"/>
                              <w:szCs w:val="20"/>
                            </w:rPr>
                            <w:t xml:space="preserve"> </w:t>
                          </w:r>
                          <w:r>
                            <w:rPr>
                              <w:b/>
                              <w:bCs/>
                              <w:spacing w:val="-2"/>
                              <w:sz w:val="20"/>
                              <w:szCs w:val="20"/>
                            </w:rPr>
                            <w:t>Started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45" type="#_x0000_t202" style="position:absolute;margin-left:455pt;margin-top:47.25pt;width:86.05pt;height:1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k1sQ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3.0</w:t>
                    </w:r>
                    <w:r>
                      <w:rPr>
                        <w:b/>
                        <w:bCs/>
                        <w:spacing w:val="44"/>
                        <w:sz w:val="20"/>
                        <w:szCs w:val="20"/>
                      </w:rPr>
                      <w:t xml:space="preserve"> </w:t>
                    </w:r>
                    <w:r>
                      <w:rPr>
                        <w:b/>
                        <w:bCs/>
                        <w:sz w:val="20"/>
                        <w:szCs w:val="20"/>
                      </w:rPr>
                      <w:t>Getting</w:t>
                    </w:r>
                    <w:r>
                      <w:rPr>
                        <w:b/>
                        <w:bCs/>
                        <w:spacing w:val="-3"/>
                        <w:sz w:val="20"/>
                        <w:szCs w:val="20"/>
                      </w:rPr>
                      <w:t xml:space="preserve"> </w:t>
                    </w:r>
                    <w:r>
                      <w:rPr>
                        <w:b/>
                        <w:bCs/>
                        <w:spacing w:val="-2"/>
                        <w:sz w:val="20"/>
                        <w:szCs w:val="20"/>
                      </w:rPr>
                      <w:t>Started</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659264" behindDoc="1" locked="0" layoutInCell="0" allowOverlap="1">
              <wp:simplePos x="0" y="0"/>
              <wp:positionH relativeFrom="page">
                <wp:posOffset>895985</wp:posOffset>
              </wp:positionH>
              <wp:positionV relativeFrom="page">
                <wp:posOffset>752475</wp:posOffset>
              </wp:positionV>
              <wp:extent cx="5979795" cy="18415"/>
              <wp:effectExtent l="0" t="0" r="0" b="0"/>
              <wp:wrapNone/>
              <wp:docPr id="74"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BF428" id="Freeform 26" o:spid="_x0000_s1026" style="position:absolute;margin-left:70.55pt;margin-top:59.25pt;width:470.85pt;height:1.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660288" behindDoc="1" locked="0" layoutInCell="0" allowOverlap="1">
              <wp:simplePos x="0" y="0"/>
              <wp:positionH relativeFrom="page">
                <wp:posOffset>5778500</wp:posOffset>
              </wp:positionH>
              <wp:positionV relativeFrom="page">
                <wp:posOffset>600075</wp:posOffset>
              </wp:positionV>
              <wp:extent cx="1092835" cy="165735"/>
              <wp:effectExtent l="0" t="0" r="0" b="0"/>
              <wp:wrapNone/>
              <wp:docPr id="7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8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3.0</w:t>
                          </w:r>
                          <w:r>
                            <w:rPr>
                              <w:b/>
                              <w:bCs/>
                              <w:spacing w:val="44"/>
                              <w:sz w:val="20"/>
                              <w:szCs w:val="20"/>
                            </w:rPr>
                            <w:t xml:space="preserve"> </w:t>
                          </w:r>
                          <w:r>
                            <w:rPr>
                              <w:b/>
                              <w:bCs/>
                              <w:sz w:val="20"/>
                              <w:szCs w:val="20"/>
                            </w:rPr>
                            <w:t>Getting</w:t>
                          </w:r>
                          <w:r>
                            <w:rPr>
                              <w:b/>
                              <w:bCs/>
                              <w:spacing w:val="-3"/>
                              <w:sz w:val="20"/>
                              <w:szCs w:val="20"/>
                            </w:rPr>
                            <w:t xml:space="preserve"> </w:t>
                          </w:r>
                          <w:r>
                            <w:rPr>
                              <w:b/>
                              <w:bCs/>
                              <w:spacing w:val="-2"/>
                              <w:sz w:val="20"/>
                              <w:szCs w:val="20"/>
                            </w:rPr>
                            <w:t>Started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48" type="#_x0000_t202" style="position:absolute;margin-left:455pt;margin-top:47.25pt;width:86.0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3.0</w:t>
                    </w:r>
                    <w:r>
                      <w:rPr>
                        <w:b/>
                        <w:bCs/>
                        <w:spacing w:val="44"/>
                        <w:sz w:val="20"/>
                        <w:szCs w:val="20"/>
                      </w:rPr>
                      <w:t xml:space="preserve"> </w:t>
                    </w:r>
                    <w:r>
                      <w:rPr>
                        <w:b/>
                        <w:bCs/>
                        <w:sz w:val="20"/>
                        <w:szCs w:val="20"/>
                      </w:rPr>
                      <w:t>Getting</w:t>
                    </w:r>
                    <w:r>
                      <w:rPr>
                        <w:b/>
                        <w:bCs/>
                        <w:spacing w:val="-3"/>
                        <w:sz w:val="20"/>
                        <w:szCs w:val="20"/>
                      </w:rPr>
                      <w:t xml:space="preserve"> </w:t>
                    </w:r>
                    <w:r>
                      <w:rPr>
                        <w:b/>
                        <w:bCs/>
                        <w:spacing w:val="-2"/>
                        <w:sz w:val="20"/>
                        <w:szCs w:val="20"/>
                      </w:rPr>
                      <w:t>Started</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664384" behindDoc="1" locked="0" layoutInCell="0" allowOverlap="1">
              <wp:simplePos x="0" y="0"/>
              <wp:positionH relativeFrom="page">
                <wp:posOffset>895985</wp:posOffset>
              </wp:positionH>
              <wp:positionV relativeFrom="page">
                <wp:posOffset>752475</wp:posOffset>
              </wp:positionV>
              <wp:extent cx="5979795" cy="18415"/>
              <wp:effectExtent l="0" t="0" r="0" b="0"/>
              <wp:wrapNone/>
              <wp:docPr id="51"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99CB1" id="Freeform 31" o:spid="_x0000_s1026" style="position:absolute;margin-left:70.55pt;margin-top:59.25pt;width:470.85pt;height:1.4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665408" behindDoc="1" locked="0" layoutInCell="0" allowOverlap="1">
              <wp:simplePos x="0" y="0"/>
              <wp:positionH relativeFrom="page">
                <wp:posOffset>5716270</wp:posOffset>
              </wp:positionH>
              <wp:positionV relativeFrom="page">
                <wp:posOffset>600075</wp:posOffset>
              </wp:positionV>
              <wp:extent cx="1158240" cy="165735"/>
              <wp:effectExtent l="0" t="0" r="0" b="0"/>
              <wp:wrapNone/>
              <wp:docPr id="5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4.0</w:t>
                          </w:r>
                          <w:r>
                            <w:rPr>
                              <w:b/>
                              <w:bCs/>
                              <w:spacing w:val="45"/>
                              <w:sz w:val="20"/>
                              <w:szCs w:val="20"/>
                            </w:rPr>
                            <w:t xml:space="preserve"> </w:t>
                          </w:r>
                          <w:r>
                            <w:rPr>
                              <w:b/>
                              <w:bCs/>
                              <w:sz w:val="20"/>
                              <w:szCs w:val="20"/>
                            </w:rPr>
                            <w:t>Using</w:t>
                          </w:r>
                          <w:r>
                            <w:rPr>
                              <w:b/>
                              <w:bCs/>
                              <w:spacing w:val="-2"/>
                              <w:sz w:val="20"/>
                              <w:szCs w:val="20"/>
                            </w:rPr>
                            <w:t xml:space="preserve"> </w:t>
                          </w:r>
                          <w:r>
                            <w:rPr>
                              <w:b/>
                              <w:bCs/>
                              <w:sz w:val="20"/>
                              <w:szCs w:val="20"/>
                            </w:rPr>
                            <w:t>the</w:t>
                          </w:r>
                          <w:r>
                            <w:rPr>
                              <w:b/>
                              <w:bCs/>
                              <w:spacing w:val="-4"/>
                              <w:sz w:val="20"/>
                              <w:szCs w:val="20"/>
                            </w:rPr>
                            <w:t xml:space="preserve"> </w:t>
                          </w:r>
                          <w:r>
                            <w:rPr>
                              <w:b/>
                              <w:bCs/>
                              <w:spacing w:val="-2"/>
                              <w:sz w:val="20"/>
                              <w:szCs w:val="20"/>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63" type="#_x0000_t202" style="position:absolute;margin-left:450.1pt;margin-top:47.25pt;width:91.2pt;height:13.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4.0</w:t>
                    </w:r>
                    <w:r>
                      <w:rPr>
                        <w:b/>
                        <w:bCs/>
                        <w:spacing w:val="45"/>
                        <w:sz w:val="20"/>
                        <w:szCs w:val="20"/>
                      </w:rPr>
                      <w:t xml:space="preserve"> </w:t>
                    </w:r>
                    <w:r>
                      <w:rPr>
                        <w:b/>
                        <w:bCs/>
                        <w:sz w:val="20"/>
                        <w:szCs w:val="20"/>
                      </w:rPr>
                      <w:t>Using</w:t>
                    </w:r>
                    <w:r>
                      <w:rPr>
                        <w:b/>
                        <w:bCs/>
                        <w:spacing w:val="-2"/>
                        <w:sz w:val="20"/>
                        <w:szCs w:val="20"/>
                      </w:rPr>
                      <w:t xml:space="preserve"> </w:t>
                    </w:r>
                    <w:r>
                      <w:rPr>
                        <w:b/>
                        <w:bCs/>
                        <w:sz w:val="20"/>
                        <w:szCs w:val="20"/>
                      </w:rPr>
                      <w:t>the</w:t>
                    </w:r>
                    <w:r>
                      <w:rPr>
                        <w:b/>
                        <w:bCs/>
                        <w:spacing w:val="-4"/>
                        <w:sz w:val="20"/>
                        <w:szCs w:val="20"/>
                      </w:rPr>
                      <w:t xml:space="preserve"> </w:t>
                    </w:r>
                    <w:r>
                      <w:rPr>
                        <w:b/>
                        <w:bCs/>
                        <w:spacing w:val="-2"/>
                        <w:sz w:val="20"/>
                        <w:szCs w:val="20"/>
                      </w:rPr>
                      <w:t>system</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682816" behindDoc="1" locked="0" layoutInCell="0" allowOverlap="1">
              <wp:simplePos x="0" y="0"/>
              <wp:positionH relativeFrom="page">
                <wp:posOffset>5556885</wp:posOffset>
              </wp:positionH>
              <wp:positionV relativeFrom="page">
                <wp:posOffset>590550</wp:posOffset>
              </wp:positionV>
              <wp:extent cx="1634490" cy="175260"/>
              <wp:effectExtent l="0" t="0" r="0" b="0"/>
              <wp:wrapNone/>
              <wp:docPr id="4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44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rsidP="004C17A2">
                          <w:pPr>
                            <w:pStyle w:val="BodyText"/>
                            <w:kinsoku w:val="0"/>
                            <w:overflowPunct w:val="0"/>
                            <w:spacing w:before="10"/>
                            <w:ind w:left="20"/>
                            <w:rPr>
                              <w:b/>
                              <w:bCs/>
                              <w:spacing w:val="-2"/>
                              <w:sz w:val="20"/>
                              <w:szCs w:val="20"/>
                            </w:rPr>
                          </w:pPr>
                          <w:r>
                            <w:rPr>
                              <w:b/>
                              <w:bCs/>
                              <w:sz w:val="20"/>
                              <w:szCs w:val="20"/>
                            </w:rPr>
                            <w:t>4.0</w:t>
                          </w:r>
                          <w:r>
                            <w:rPr>
                              <w:b/>
                              <w:bCs/>
                              <w:spacing w:val="50"/>
                              <w:sz w:val="20"/>
                              <w:szCs w:val="20"/>
                            </w:rPr>
                            <w:t xml:space="preserve"> </w:t>
                          </w:r>
                          <w:r>
                            <w:rPr>
                              <w:b/>
                              <w:bCs/>
                              <w:spacing w:val="-2"/>
                              <w:sz w:val="20"/>
                              <w:szCs w:val="20"/>
                            </w:rPr>
                            <w:t>Using the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66" type="#_x0000_t202" style="position:absolute;margin-left:437.55pt;margin-top:46.5pt;width:128.7pt;height:13.8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" o:allowincell="f" filled="f" stroked="f">
              <v:textbox inset="0,0,0,0">
                <w:txbxContent>
                  <w:p w:rsidR="009F1A0B" w:rsidRDefault="009F1A0B" w:rsidP="004C17A2">
                    <w:pPr>
                      <w:pStyle w:val="BodyText"/>
                      <w:kinsoku w:val="0"/>
                      <w:overflowPunct w:val="0"/>
                      <w:spacing w:before="10"/>
                      <w:ind w:left="20"/>
                      <w:rPr>
                        <w:b/>
                        <w:bCs/>
                        <w:spacing w:val="-2"/>
                        <w:sz w:val="20"/>
                        <w:szCs w:val="20"/>
                      </w:rPr>
                    </w:pPr>
                    <w:r>
                      <w:rPr>
                        <w:b/>
                        <w:bCs/>
                        <w:sz w:val="20"/>
                        <w:szCs w:val="20"/>
                      </w:rPr>
                      <w:t>4.0</w:t>
                    </w:r>
                    <w:r>
                      <w:rPr>
                        <w:b/>
                        <w:bCs/>
                        <w:spacing w:val="50"/>
                        <w:sz w:val="20"/>
                        <w:szCs w:val="20"/>
                      </w:rPr>
                      <w:t xml:space="preserve"> </w:t>
                    </w:r>
                    <w:r>
                      <w:rPr>
                        <w:b/>
                        <w:bCs/>
                        <w:spacing w:val="-2"/>
                        <w:sz w:val="20"/>
                        <w:szCs w:val="20"/>
                      </w:rPr>
                      <w:t>Using the System</w:t>
                    </w:r>
                  </w:p>
                </w:txbxContent>
              </v:textbox>
              <w10:wrap anchorx="page" anchory="page"/>
            </v:shape>
          </w:pict>
        </mc:Fallback>
      </mc:AlternateContent>
    </w:r>
    <w:r>
      <w:rPr>
        <w:noProof/>
      </w:rPr>
      <mc:AlternateContent>
        <mc:Choice Requires="wps">
          <w:drawing>
            <wp:anchor distT="0" distB="0" distL="114300" distR="114300" simplePos="0" relativeHeight="251673600" behindDoc="1" locked="0" layoutInCell="0" allowOverlap="1">
              <wp:simplePos x="0" y="0"/>
              <wp:positionH relativeFrom="page">
                <wp:posOffset>895985</wp:posOffset>
              </wp:positionH>
              <wp:positionV relativeFrom="page">
                <wp:posOffset>752475</wp:posOffset>
              </wp:positionV>
              <wp:extent cx="5979795" cy="18415"/>
              <wp:effectExtent l="0" t="0" r="0" b="0"/>
              <wp:wrapNone/>
              <wp:docPr id="45"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BB410" id="Freeform 40" o:spid="_x0000_s1026" style="position:absolute;margin-left:70.55pt;margin-top:59.25pt;width:470.85pt;height:1.4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" o:allowincell="f" path="m9416,l,,,28r9416,l9416,xe" fillcolor="black" stroked="f">
              <v:path arrowok="t" o:connecttype="custom" o:connectlocs="5979160,0;0,0;0,17780;5979160,17780;5979160,0" o:connectangles="0,0,0,0,0"/>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1A0B" w:rsidRPr="00D42A53" w:rsidRDefault="00DB3884">
    <w:pPr>
      <w:pStyle w:val="BodyText"/>
      <w:kinsoku w:val="0"/>
      <w:overflowPunct w:val="0"/>
      <w:spacing w:line="14" w:lineRule="auto"/>
      <w:rPr>
        <w:rFonts w:cs="Times New Roman"/>
        <w:sz w:val="20"/>
        <w:szCs w:val="20"/>
      </w:rPr>
    </w:pPr>
    <w:r>
      <w:rPr>
        <w:noProof/>
      </w:rPr>
      <mc:AlternateContent>
        <mc:Choice Requires="wps">
          <w:drawing>
            <wp:anchor distT="0" distB="0" distL="114300" distR="114300" simplePos="0" relativeHeight="251677696" behindDoc="1" locked="0" layoutInCell="0" allowOverlap="1">
              <wp:simplePos x="0" y="0"/>
              <wp:positionH relativeFrom="page">
                <wp:posOffset>895985</wp:posOffset>
              </wp:positionH>
              <wp:positionV relativeFrom="page">
                <wp:posOffset>752475</wp:posOffset>
              </wp:positionV>
              <wp:extent cx="5979795" cy="18415"/>
              <wp:effectExtent l="0" t="0" r="0" b="0"/>
              <wp:wrapNone/>
              <wp:docPr id="8"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795" cy="18415"/>
                      </a:xfrm>
                      <a:custGeom>
                        <a:avLst/>
                        <a:gdLst>
                          <a:gd name="T0" fmla="*/ 9416 w 9417"/>
                          <a:gd name="T1" fmla="*/ 0 h 29"/>
                          <a:gd name="T2" fmla="*/ 0 w 9417"/>
                          <a:gd name="T3" fmla="*/ 0 h 29"/>
                          <a:gd name="T4" fmla="*/ 0 w 9417"/>
                          <a:gd name="T5" fmla="*/ 28 h 29"/>
                          <a:gd name="T6" fmla="*/ 9416 w 9417"/>
                          <a:gd name="T7" fmla="*/ 28 h 29"/>
                          <a:gd name="T8" fmla="*/ 9416 w 9417"/>
                          <a:gd name="T9" fmla="*/ 0 h 29"/>
                        </a:gdLst>
                        <a:ahLst/>
                        <a:cxnLst>
                          <a:cxn ang="0">
                            <a:pos x="T0" y="T1"/>
                          </a:cxn>
                          <a:cxn ang="0">
                            <a:pos x="T2" y="T3"/>
                          </a:cxn>
                          <a:cxn ang="0">
                            <a:pos x="T4" y="T5"/>
                          </a:cxn>
                          <a:cxn ang="0">
                            <a:pos x="T6" y="T7"/>
                          </a:cxn>
                          <a:cxn ang="0">
                            <a:pos x="T8" y="T9"/>
                          </a:cxn>
                        </a:cxnLst>
                        <a:rect l="0" t="0" r="r" b="b"/>
                        <a:pathLst>
                          <a:path w="9417" h="29">
                            <a:moveTo>
                              <a:pt x="9416" y="0"/>
                            </a:moveTo>
                            <a:lnTo>
                              <a:pt x="0" y="0"/>
                            </a:lnTo>
                            <a:lnTo>
                              <a:pt x="0" y="28"/>
                            </a:lnTo>
                            <a:lnTo>
                              <a:pt x="9416" y="28"/>
                            </a:lnTo>
                            <a:lnTo>
                              <a:pt x="94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B9032" id="Freeform 44" o:spid="_x0000_s1026" style="position:absolute;margin-left:70.55pt;margin-top:59.25pt;width:470.85pt;height:1.4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" o:allowincell="f" path="m9416,l,,,28r9416,l9416,xe" fillcolor="black" stroked="f">
              <v:path arrowok="t" o:connecttype="custom" o:connectlocs="5979160,0;0,0;0,17780;5979160,17780;5979160,0" o:connectangles="0,0,0,0,0"/>
              <w10:wrap anchorx="page" anchory="page"/>
            </v:shape>
          </w:pict>
        </mc:Fallback>
      </mc:AlternateContent>
    </w:r>
    <w:r>
      <w:rPr>
        <w:noProof/>
      </w:rPr>
      <mc:AlternateContent>
        <mc:Choice Requires="wps">
          <w:drawing>
            <wp:anchor distT="0" distB="0" distL="114300" distR="114300" simplePos="0" relativeHeight="251678720" behindDoc="1" locked="0" layoutInCell="0" allowOverlap="1">
              <wp:simplePos x="0" y="0"/>
              <wp:positionH relativeFrom="page">
                <wp:posOffset>6071235</wp:posOffset>
              </wp:positionH>
              <wp:positionV relativeFrom="page">
                <wp:posOffset>600075</wp:posOffset>
              </wp:positionV>
              <wp:extent cx="798830" cy="165735"/>
              <wp:effectExtent l="0" t="0" r="0" b="0"/>
              <wp:wrapNone/>
              <wp:docPr id="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1A0B" w:rsidRDefault="009F1A0B">
                          <w:pPr>
                            <w:pStyle w:val="BodyText"/>
                            <w:kinsoku w:val="0"/>
                            <w:overflowPunct w:val="0"/>
                            <w:spacing w:before="10"/>
                            <w:ind w:left="20"/>
                            <w:rPr>
                              <w:b/>
                              <w:bCs/>
                              <w:spacing w:val="-2"/>
                              <w:sz w:val="20"/>
                              <w:szCs w:val="20"/>
                            </w:rPr>
                          </w:pPr>
                          <w:r>
                            <w:rPr>
                              <w:b/>
                              <w:bCs/>
                              <w:sz w:val="20"/>
                              <w:szCs w:val="20"/>
                            </w:rPr>
                            <w:t>5.0</w:t>
                          </w:r>
                          <w:r>
                            <w:rPr>
                              <w:b/>
                              <w:bCs/>
                              <w:spacing w:val="50"/>
                              <w:sz w:val="20"/>
                              <w:szCs w:val="20"/>
                            </w:rPr>
                            <w:t xml:space="preserve"> </w:t>
                          </w:r>
                          <w:r>
                            <w:rPr>
                              <w:b/>
                              <w:bCs/>
                              <w:spacing w:val="-2"/>
                              <w:sz w:val="20"/>
                              <w:szCs w:val="20"/>
                            </w:rPr>
                            <w:t>Reporting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91" type="#_x0000_t202" style="position:absolute;margin-left:478.05pt;margin-top:47.25pt;width:62.9pt;height:13.0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" o:allowincell="f" filled="f" stroked="f">
              <v:textbox inset="0,0,0,0">
                <w:txbxContent>
                  <w:p w:rsidR="009F1A0B" w:rsidRDefault="009F1A0B">
                    <w:pPr>
                      <w:pStyle w:val="BodyText"/>
                      <w:kinsoku w:val="0"/>
                      <w:overflowPunct w:val="0"/>
                      <w:spacing w:before="10"/>
                      <w:ind w:left="20"/>
                      <w:rPr>
                        <w:b/>
                        <w:bCs/>
                        <w:spacing w:val="-2"/>
                        <w:sz w:val="20"/>
                        <w:szCs w:val="20"/>
                      </w:rPr>
                    </w:pPr>
                    <w:r>
                      <w:rPr>
                        <w:b/>
                        <w:bCs/>
                        <w:sz w:val="20"/>
                        <w:szCs w:val="20"/>
                      </w:rPr>
                      <w:t>5.0</w:t>
                    </w:r>
                    <w:r>
                      <w:rPr>
                        <w:b/>
                        <w:bCs/>
                        <w:spacing w:val="50"/>
                        <w:sz w:val="20"/>
                        <w:szCs w:val="20"/>
                      </w:rPr>
                      <w:t xml:space="preserve"> </w:t>
                    </w:r>
                    <w:r>
                      <w:rPr>
                        <w:b/>
                        <w:bCs/>
                        <w:spacing w:val="-2"/>
                        <w:sz w:val="20"/>
                        <w:szCs w:val="20"/>
                      </w:rPr>
                      <w:t>Reporting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start w:val="1"/>
      <w:numFmt w:val="decimal"/>
      <w:lvlText w:val="%1"/>
      <w:lvlJc w:val="left"/>
      <w:pPr>
        <w:ind w:left="860" w:hanging="720"/>
      </w:pPr>
    </w:lvl>
    <w:lvl w:ilvl="1">
      <w:numFmt w:val="decimal"/>
      <w:lvlText w:val="%1.%2"/>
      <w:lvlJc w:val="left"/>
      <w:pPr>
        <w:ind w:left="860" w:hanging="720"/>
      </w:pPr>
      <w:rPr>
        <w:spacing w:val="-1"/>
        <w:w w:val="100"/>
      </w:rPr>
    </w:lvl>
    <w:lvl w:ilvl="2">
      <w:numFmt w:val="bullet"/>
      <w:lvlText w:val="•"/>
      <w:lvlJc w:val="left"/>
      <w:pPr>
        <w:ind w:left="2616" w:hanging="720"/>
      </w:pPr>
    </w:lvl>
    <w:lvl w:ilvl="3">
      <w:numFmt w:val="bullet"/>
      <w:lvlText w:val="•"/>
      <w:lvlJc w:val="left"/>
      <w:pPr>
        <w:ind w:left="3494" w:hanging="720"/>
      </w:pPr>
    </w:lvl>
    <w:lvl w:ilvl="4">
      <w:numFmt w:val="bullet"/>
      <w:lvlText w:val="•"/>
      <w:lvlJc w:val="left"/>
      <w:pPr>
        <w:ind w:left="4372" w:hanging="720"/>
      </w:pPr>
    </w:lvl>
    <w:lvl w:ilvl="5">
      <w:numFmt w:val="bullet"/>
      <w:lvlText w:val="•"/>
      <w:lvlJc w:val="left"/>
      <w:pPr>
        <w:ind w:left="5250" w:hanging="720"/>
      </w:pPr>
    </w:lvl>
    <w:lvl w:ilvl="6">
      <w:numFmt w:val="bullet"/>
      <w:lvlText w:val="•"/>
      <w:lvlJc w:val="left"/>
      <w:pPr>
        <w:ind w:left="6128" w:hanging="720"/>
      </w:pPr>
    </w:lvl>
    <w:lvl w:ilvl="7">
      <w:numFmt w:val="bullet"/>
      <w:lvlText w:val="•"/>
      <w:lvlJc w:val="left"/>
      <w:pPr>
        <w:ind w:left="7006" w:hanging="720"/>
      </w:pPr>
    </w:lvl>
    <w:lvl w:ilvl="8">
      <w:numFmt w:val="bullet"/>
      <w:lvlText w:val="•"/>
      <w:lvlJc w:val="left"/>
      <w:pPr>
        <w:ind w:left="7884" w:hanging="720"/>
      </w:pPr>
    </w:lvl>
  </w:abstractNum>
  <w:abstractNum w:abstractNumId="1" w15:restartNumberingAfterBreak="0">
    <w:nsid w:val="00000403"/>
    <w:multiLevelType w:val="multilevel"/>
    <w:tmpl w:val="00000886"/>
    <w:lvl w:ilvl="0">
      <w:start w:val="2"/>
      <w:numFmt w:val="decimal"/>
      <w:lvlText w:val="%1"/>
      <w:lvlJc w:val="left"/>
      <w:pPr>
        <w:ind w:left="860" w:hanging="720"/>
      </w:pPr>
    </w:lvl>
    <w:lvl w:ilvl="1">
      <w:numFmt w:val="decimal"/>
      <w:lvlText w:val="%1.%2"/>
      <w:lvlJc w:val="left"/>
      <w:pPr>
        <w:ind w:left="860" w:hanging="720"/>
      </w:pPr>
      <w:rPr>
        <w:spacing w:val="-1"/>
        <w:w w:val="100"/>
      </w:rPr>
    </w:lvl>
    <w:lvl w:ilvl="2">
      <w:numFmt w:val="bullet"/>
      <w:lvlText w:val="•"/>
      <w:lvlJc w:val="left"/>
      <w:pPr>
        <w:ind w:left="2616" w:hanging="720"/>
      </w:pPr>
    </w:lvl>
    <w:lvl w:ilvl="3">
      <w:numFmt w:val="bullet"/>
      <w:lvlText w:val="•"/>
      <w:lvlJc w:val="left"/>
      <w:pPr>
        <w:ind w:left="3494" w:hanging="720"/>
      </w:pPr>
    </w:lvl>
    <w:lvl w:ilvl="4">
      <w:numFmt w:val="bullet"/>
      <w:lvlText w:val="•"/>
      <w:lvlJc w:val="left"/>
      <w:pPr>
        <w:ind w:left="4372" w:hanging="720"/>
      </w:pPr>
    </w:lvl>
    <w:lvl w:ilvl="5">
      <w:numFmt w:val="bullet"/>
      <w:lvlText w:val="•"/>
      <w:lvlJc w:val="left"/>
      <w:pPr>
        <w:ind w:left="5250" w:hanging="720"/>
      </w:pPr>
    </w:lvl>
    <w:lvl w:ilvl="6">
      <w:numFmt w:val="bullet"/>
      <w:lvlText w:val="•"/>
      <w:lvlJc w:val="left"/>
      <w:pPr>
        <w:ind w:left="6128" w:hanging="720"/>
      </w:pPr>
    </w:lvl>
    <w:lvl w:ilvl="7">
      <w:numFmt w:val="bullet"/>
      <w:lvlText w:val="•"/>
      <w:lvlJc w:val="left"/>
      <w:pPr>
        <w:ind w:left="7006" w:hanging="720"/>
      </w:pPr>
    </w:lvl>
    <w:lvl w:ilvl="8">
      <w:numFmt w:val="bullet"/>
      <w:lvlText w:val="•"/>
      <w:lvlJc w:val="left"/>
      <w:pPr>
        <w:ind w:left="7884" w:hanging="720"/>
      </w:pPr>
    </w:lvl>
  </w:abstractNum>
  <w:abstractNum w:abstractNumId="2" w15:restartNumberingAfterBreak="0">
    <w:nsid w:val="00000404"/>
    <w:multiLevelType w:val="multilevel"/>
    <w:tmpl w:val="00000887"/>
    <w:lvl w:ilvl="0">
      <w:start w:val="3"/>
      <w:numFmt w:val="decimal"/>
      <w:lvlText w:val="%1"/>
      <w:lvlJc w:val="left"/>
      <w:pPr>
        <w:ind w:left="860" w:hanging="720"/>
      </w:pPr>
    </w:lvl>
    <w:lvl w:ilvl="1">
      <w:numFmt w:val="decimal"/>
      <w:lvlText w:val="%1.%2"/>
      <w:lvlJc w:val="left"/>
      <w:pPr>
        <w:ind w:left="860" w:hanging="720"/>
      </w:pPr>
      <w:rPr>
        <w:spacing w:val="-1"/>
        <w:w w:val="100"/>
      </w:rPr>
    </w:lvl>
    <w:lvl w:ilvl="2">
      <w:start w:val="1"/>
      <w:numFmt w:val="decimal"/>
      <w:lvlText w:val="%1.%2.%3"/>
      <w:lvlJc w:val="left"/>
      <w:pPr>
        <w:ind w:left="1074" w:hanging="454"/>
      </w:pPr>
      <w:rPr>
        <w:rFonts w:ascii="Liberation Serif" w:hAnsi="Liberation Serif" w:cs="Liberation Serif"/>
        <w:b w:val="0"/>
        <w:bCs w:val="0"/>
        <w:i w:val="0"/>
        <w:iCs w:val="0"/>
        <w:spacing w:val="0"/>
        <w:w w:val="99"/>
        <w:sz w:val="20"/>
        <w:szCs w:val="20"/>
      </w:rPr>
    </w:lvl>
    <w:lvl w:ilvl="3">
      <w:numFmt w:val="bullet"/>
      <w:lvlText w:val="•"/>
      <w:lvlJc w:val="left"/>
      <w:pPr>
        <w:ind w:left="2982" w:hanging="454"/>
      </w:pPr>
    </w:lvl>
    <w:lvl w:ilvl="4">
      <w:numFmt w:val="bullet"/>
      <w:lvlText w:val="•"/>
      <w:lvlJc w:val="left"/>
      <w:pPr>
        <w:ind w:left="3933" w:hanging="454"/>
      </w:pPr>
    </w:lvl>
    <w:lvl w:ilvl="5">
      <w:numFmt w:val="bullet"/>
      <w:lvlText w:val="•"/>
      <w:lvlJc w:val="left"/>
      <w:pPr>
        <w:ind w:left="4884" w:hanging="454"/>
      </w:pPr>
    </w:lvl>
    <w:lvl w:ilvl="6">
      <w:numFmt w:val="bullet"/>
      <w:lvlText w:val="•"/>
      <w:lvlJc w:val="left"/>
      <w:pPr>
        <w:ind w:left="5835" w:hanging="454"/>
      </w:pPr>
    </w:lvl>
    <w:lvl w:ilvl="7">
      <w:numFmt w:val="bullet"/>
      <w:lvlText w:val="•"/>
      <w:lvlJc w:val="left"/>
      <w:pPr>
        <w:ind w:left="6786" w:hanging="454"/>
      </w:pPr>
    </w:lvl>
    <w:lvl w:ilvl="8">
      <w:numFmt w:val="bullet"/>
      <w:lvlText w:val="•"/>
      <w:lvlJc w:val="left"/>
      <w:pPr>
        <w:ind w:left="7737" w:hanging="454"/>
      </w:pPr>
    </w:lvl>
  </w:abstractNum>
  <w:abstractNum w:abstractNumId="3" w15:restartNumberingAfterBreak="0">
    <w:nsid w:val="00000405"/>
    <w:multiLevelType w:val="multilevel"/>
    <w:tmpl w:val="00000888"/>
    <w:lvl w:ilvl="0">
      <w:start w:val="4"/>
      <w:numFmt w:val="decimal"/>
      <w:lvlText w:val="%1"/>
      <w:lvlJc w:val="left"/>
      <w:pPr>
        <w:ind w:left="1083" w:hanging="464"/>
      </w:pPr>
    </w:lvl>
    <w:lvl w:ilvl="1">
      <w:start w:val="1"/>
      <w:numFmt w:val="decimal"/>
      <w:lvlText w:val="%1.%2"/>
      <w:lvlJc w:val="left"/>
      <w:pPr>
        <w:ind w:left="1083" w:hanging="464"/>
      </w:pPr>
    </w:lvl>
    <w:lvl w:ilvl="2">
      <w:start w:val="1"/>
      <w:numFmt w:val="decimal"/>
      <w:lvlText w:val="%1.%2.%3"/>
      <w:lvlJc w:val="left"/>
      <w:pPr>
        <w:ind w:left="1083" w:hanging="464"/>
      </w:pPr>
      <w:rPr>
        <w:rFonts w:ascii="Liberation Serif" w:hAnsi="Liberation Serif" w:cs="Liberation Serif"/>
        <w:b w:val="0"/>
        <w:bCs w:val="0"/>
        <w:i w:val="0"/>
        <w:iCs w:val="0"/>
        <w:spacing w:val="0"/>
        <w:w w:val="99"/>
        <w:sz w:val="20"/>
        <w:szCs w:val="20"/>
      </w:rPr>
    </w:lvl>
    <w:lvl w:ilvl="3">
      <w:numFmt w:val="bullet"/>
      <w:lvlText w:val="•"/>
      <w:lvlJc w:val="left"/>
      <w:pPr>
        <w:ind w:left="3648" w:hanging="464"/>
      </w:pPr>
    </w:lvl>
    <w:lvl w:ilvl="4">
      <w:numFmt w:val="bullet"/>
      <w:lvlText w:val="•"/>
      <w:lvlJc w:val="left"/>
      <w:pPr>
        <w:ind w:left="4504" w:hanging="464"/>
      </w:pPr>
    </w:lvl>
    <w:lvl w:ilvl="5">
      <w:numFmt w:val="bullet"/>
      <w:lvlText w:val="•"/>
      <w:lvlJc w:val="left"/>
      <w:pPr>
        <w:ind w:left="5360" w:hanging="464"/>
      </w:pPr>
    </w:lvl>
    <w:lvl w:ilvl="6">
      <w:numFmt w:val="bullet"/>
      <w:lvlText w:val="•"/>
      <w:lvlJc w:val="left"/>
      <w:pPr>
        <w:ind w:left="6216" w:hanging="464"/>
      </w:pPr>
    </w:lvl>
    <w:lvl w:ilvl="7">
      <w:numFmt w:val="bullet"/>
      <w:lvlText w:val="•"/>
      <w:lvlJc w:val="left"/>
      <w:pPr>
        <w:ind w:left="7072" w:hanging="464"/>
      </w:pPr>
    </w:lvl>
    <w:lvl w:ilvl="8">
      <w:numFmt w:val="bullet"/>
      <w:lvlText w:val="•"/>
      <w:lvlJc w:val="left"/>
      <w:pPr>
        <w:ind w:left="7928" w:hanging="464"/>
      </w:pPr>
    </w:lvl>
  </w:abstractNum>
  <w:abstractNum w:abstractNumId="4" w15:restartNumberingAfterBreak="0">
    <w:nsid w:val="00000406"/>
    <w:multiLevelType w:val="multilevel"/>
    <w:tmpl w:val="00000889"/>
    <w:lvl w:ilvl="0">
      <w:start w:val="5"/>
      <w:numFmt w:val="decimal"/>
      <w:lvlText w:val="%1"/>
      <w:lvlJc w:val="left"/>
      <w:pPr>
        <w:ind w:left="860" w:hanging="720"/>
      </w:pPr>
    </w:lvl>
    <w:lvl w:ilvl="1">
      <w:numFmt w:val="decimal"/>
      <w:lvlText w:val="%1.%2"/>
      <w:lvlJc w:val="left"/>
      <w:pPr>
        <w:ind w:left="860" w:hanging="720"/>
      </w:pPr>
      <w:rPr>
        <w:spacing w:val="-1"/>
        <w:w w:val="100"/>
      </w:rPr>
    </w:lvl>
    <w:lvl w:ilvl="2">
      <w:numFmt w:val="bullet"/>
      <w:lvlText w:val="•"/>
      <w:lvlJc w:val="left"/>
      <w:pPr>
        <w:ind w:left="2616" w:hanging="720"/>
      </w:pPr>
    </w:lvl>
    <w:lvl w:ilvl="3">
      <w:numFmt w:val="bullet"/>
      <w:lvlText w:val="•"/>
      <w:lvlJc w:val="left"/>
      <w:pPr>
        <w:ind w:left="3494" w:hanging="720"/>
      </w:pPr>
    </w:lvl>
    <w:lvl w:ilvl="4">
      <w:numFmt w:val="bullet"/>
      <w:lvlText w:val="•"/>
      <w:lvlJc w:val="left"/>
      <w:pPr>
        <w:ind w:left="4372" w:hanging="720"/>
      </w:pPr>
    </w:lvl>
    <w:lvl w:ilvl="5">
      <w:numFmt w:val="bullet"/>
      <w:lvlText w:val="•"/>
      <w:lvlJc w:val="left"/>
      <w:pPr>
        <w:ind w:left="5250" w:hanging="720"/>
      </w:pPr>
    </w:lvl>
    <w:lvl w:ilvl="6">
      <w:numFmt w:val="bullet"/>
      <w:lvlText w:val="•"/>
      <w:lvlJc w:val="left"/>
      <w:pPr>
        <w:ind w:left="6128" w:hanging="720"/>
      </w:pPr>
    </w:lvl>
    <w:lvl w:ilvl="7">
      <w:numFmt w:val="bullet"/>
      <w:lvlText w:val="•"/>
      <w:lvlJc w:val="left"/>
      <w:pPr>
        <w:ind w:left="7006" w:hanging="720"/>
      </w:pPr>
    </w:lvl>
    <w:lvl w:ilvl="8">
      <w:numFmt w:val="bullet"/>
      <w:lvlText w:val="•"/>
      <w:lvlJc w:val="left"/>
      <w:pPr>
        <w:ind w:left="7884" w:hanging="720"/>
      </w:pPr>
    </w:lvl>
  </w:abstractNum>
  <w:abstractNum w:abstractNumId="5" w15:restartNumberingAfterBreak="0">
    <w:nsid w:val="00000407"/>
    <w:multiLevelType w:val="multilevel"/>
    <w:tmpl w:val="0000088A"/>
    <w:lvl w:ilvl="0">
      <w:start w:val="1"/>
      <w:numFmt w:val="decimal"/>
      <w:lvlText w:val="%1"/>
      <w:lvlJc w:val="left"/>
      <w:pPr>
        <w:ind w:left="860" w:hanging="720"/>
      </w:pPr>
    </w:lvl>
    <w:lvl w:ilvl="1">
      <w:numFmt w:val="decimal"/>
      <w:lvlText w:val="%1.%2"/>
      <w:lvlJc w:val="left"/>
      <w:pPr>
        <w:ind w:left="860" w:hanging="720"/>
      </w:pPr>
      <w:rPr>
        <w:rFonts w:ascii="Liberation Sans" w:hAnsi="Liberation Sans" w:cs="Liberation Sans"/>
        <w:b/>
        <w:bCs/>
        <w:i w:val="0"/>
        <w:iCs w:val="0"/>
        <w:spacing w:val="-1"/>
        <w:w w:val="100"/>
        <w:sz w:val="28"/>
        <w:szCs w:val="28"/>
      </w:rPr>
    </w:lvl>
    <w:lvl w:ilvl="2">
      <w:numFmt w:val="bullet"/>
      <w:lvlText w:val="•"/>
      <w:lvlJc w:val="left"/>
      <w:pPr>
        <w:ind w:left="2616" w:hanging="720"/>
      </w:pPr>
    </w:lvl>
    <w:lvl w:ilvl="3">
      <w:numFmt w:val="bullet"/>
      <w:lvlText w:val="•"/>
      <w:lvlJc w:val="left"/>
      <w:pPr>
        <w:ind w:left="3494" w:hanging="720"/>
      </w:pPr>
    </w:lvl>
    <w:lvl w:ilvl="4">
      <w:numFmt w:val="bullet"/>
      <w:lvlText w:val="•"/>
      <w:lvlJc w:val="left"/>
      <w:pPr>
        <w:ind w:left="4372" w:hanging="720"/>
      </w:pPr>
    </w:lvl>
    <w:lvl w:ilvl="5">
      <w:numFmt w:val="bullet"/>
      <w:lvlText w:val="•"/>
      <w:lvlJc w:val="left"/>
      <w:pPr>
        <w:ind w:left="5250" w:hanging="720"/>
      </w:pPr>
    </w:lvl>
    <w:lvl w:ilvl="6">
      <w:numFmt w:val="bullet"/>
      <w:lvlText w:val="•"/>
      <w:lvlJc w:val="left"/>
      <w:pPr>
        <w:ind w:left="6128" w:hanging="720"/>
      </w:pPr>
    </w:lvl>
    <w:lvl w:ilvl="7">
      <w:numFmt w:val="bullet"/>
      <w:lvlText w:val="•"/>
      <w:lvlJc w:val="left"/>
      <w:pPr>
        <w:ind w:left="7006" w:hanging="720"/>
      </w:pPr>
    </w:lvl>
    <w:lvl w:ilvl="8">
      <w:numFmt w:val="bullet"/>
      <w:lvlText w:val="•"/>
      <w:lvlJc w:val="left"/>
      <w:pPr>
        <w:ind w:left="7884" w:hanging="720"/>
      </w:pPr>
    </w:lvl>
  </w:abstractNum>
  <w:abstractNum w:abstractNumId="6" w15:restartNumberingAfterBreak="0">
    <w:nsid w:val="00000408"/>
    <w:multiLevelType w:val="multilevel"/>
    <w:tmpl w:val="0000088B"/>
    <w:lvl w:ilvl="0">
      <w:start w:val="2"/>
      <w:numFmt w:val="decimal"/>
      <w:lvlText w:val="%1"/>
      <w:lvlJc w:val="left"/>
      <w:pPr>
        <w:ind w:left="860" w:hanging="720"/>
      </w:pPr>
    </w:lvl>
    <w:lvl w:ilvl="1">
      <w:numFmt w:val="decimal"/>
      <w:lvlText w:val="%1.%2"/>
      <w:lvlJc w:val="left"/>
      <w:pPr>
        <w:ind w:left="860" w:hanging="720"/>
      </w:pPr>
      <w:rPr>
        <w:rFonts w:ascii="Liberation Sans" w:hAnsi="Liberation Sans" w:cs="Liberation Sans"/>
        <w:b/>
        <w:bCs/>
        <w:i w:val="0"/>
        <w:iCs w:val="0"/>
        <w:spacing w:val="-1"/>
        <w:w w:val="100"/>
        <w:sz w:val="28"/>
        <w:szCs w:val="28"/>
      </w:rPr>
    </w:lvl>
    <w:lvl w:ilvl="2">
      <w:numFmt w:val="bullet"/>
      <w:lvlText w:val="•"/>
      <w:lvlJc w:val="left"/>
      <w:pPr>
        <w:ind w:left="2616" w:hanging="720"/>
      </w:pPr>
    </w:lvl>
    <w:lvl w:ilvl="3">
      <w:numFmt w:val="bullet"/>
      <w:lvlText w:val="•"/>
      <w:lvlJc w:val="left"/>
      <w:pPr>
        <w:ind w:left="3494" w:hanging="720"/>
      </w:pPr>
    </w:lvl>
    <w:lvl w:ilvl="4">
      <w:numFmt w:val="bullet"/>
      <w:lvlText w:val="•"/>
      <w:lvlJc w:val="left"/>
      <w:pPr>
        <w:ind w:left="4372" w:hanging="720"/>
      </w:pPr>
    </w:lvl>
    <w:lvl w:ilvl="5">
      <w:numFmt w:val="bullet"/>
      <w:lvlText w:val="•"/>
      <w:lvlJc w:val="left"/>
      <w:pPr>
        <w:ind w:left="5250" w:hanging="720"/>
      </w:pPr>
    </w:lvl>
    <w:lvl w:ilvl="6">
      <w:numFmt w:val="bullet"/>
      <w:lvlText w:val="•"/>
      <w:lvlJc w:val="left"/>
      <w:pPr>
        <w:ind w:left="6128" w:hanging="720"/>
      </w:pPr>
    </w:lvl>
    <w:lvl w:ilvl="7">
      <w:numFmt w:val="bullet"/>
      <w:lvlText w:val="•"/>
      <w:lvlJc w:val="left"/>
      <w:pPr>
        <w:ind w:left="7006" w:hanging="720"/>
      </w:pPr>
    </w:lvl>
    <w:lvl w:ilvl="8">
      <w:numFmt w:val="bullet"/>
      <w:lvlText w:val="•"/>
      <w:lvlJc w:val="left"/>
      <w:pPr>
        <w:ind w:left="7884" w:hanging="720"/>
      </w:pPr>
    </w:lvl>
  </w:abstractNum>
  <w:abstractNum w:abstractNumId="7" w15:restartNumberingAfterBreak="0">
    <w:nsid w:val="00000409"/>
    <w:multiLevelType w:val="multilevel"/>
    <w:tmpl w:val="0000088C"/>
    <w:lvl w:ilvl="0">
      <w:start w:val="3"/>
      <w:numFmt w:val="decimal"/>
      <w:lvlText w:val="%1"/>
      <w:lvlJc w:val="left"/>
      <w:pPr>
        <w:ind w:left="860" w:hanging="720"/>
      </w:pPr>
    </w:lvl>
    <w:lvl w:ilvl="1">
      <w:numFmt w:val="decimal"/>
      <w:lvlText w:val="%1.%2"/>
      <w:lvlJc w:val="left"/>
      <w:pPr>
        <w:ind w:left="860" w:hanging="720"/>
      </w:pPr>
      <w:rPr>
        <w:rFonts w:ascii="Liberation Sans" w:hAnsi="Liberation Sans" w:cs="Liberation Sans"/>
        <w:b/>
        <w:bCs/>
        <w:i w:val="0"/>
        <w:iCs w:val="0"/>
        <w:spacing w:val="-1"/>
        <w:w w:val="100"/>
        <w:sz w:val="28"/>
        <w:szCs w:val="28"/>
      </w:rPr>
    </w:lvl>
    <w:lvl w:ilvl="2">
      <w:start w:val="1"/>
      <w:numFmt w:val="decimal"/>
      <w:lvlText w:val="%1.%2.%3"/>
      <w:lvlJc w:val="left"/>
      <w:pPr>
        <w:ind w:left="860" w:hanging="720"/>
      </w:pPr>
      <w:rPr>
        <w:w w:val="100"/>
      </w:rPr>
    </w:lvl>
    <w:lvl w:ilvl="3">
      <w:numFmt w:val="bullet"/>
      <w:lvlText w:val="•"/>
      <w:lvlJc w:val="left"/>
      <w:pPr>
        <w:ind w:left="3494" w:hanging="720"/>
      </w:pPr>
    </w:lvl>
    <w:lvl w:ilvl="4">
      <w:numFmt w:val="bullet"/>
      <w:lvlText w:val="•"/>
      <w:lvlJc w:val="left"/>
      <w:pPr>
        <w:ind w:left="4372" w:hanging="720"/>
      </w:pPr>
    </w:lvl>
    <w:lvl w:ilvl="5">
      <w:numFmt w:val="bullet"/>
      <w:lvlText w:val="•"/>
      <w:lvlJc w:val="left"/>
      <w:pPr>
        <w:ind w:left="5250" w:hanging="720"/>
      </w:pPr>
    </w:lvl>
    <w:lvl w:ilvl="6">
      <w:numFmt w:val="bullet"/>
      <w:lvlText w:val="•"/>
      <w:lvlJc w:val="left"/>
      <w:pPr>
        <w:ind w:left="6128" w:hanging="720"/>
      </w:pPr>
    </w:lvl>
    <w:lvl w:ilvl="7">
      <w:numFmt w:val="bullet"/>
      <w:lvlText w:val="•"/>
      <w:lvlJc w:val="left"/>
      <w:pPr>
        <w:ind w:left="7006" w:hanging="720"/>
      </w:pPr>
    </w:lvl>
    <w:lvl w:ilvl="8">
      <w:numFmt w:val="bullet"/>
      <w:lvlText w:val="•"/>
      <w:lvlJc w:val="left"/>
      <w:pPr>
        <w:ind w:left="7884" w:hanging="720"/>
      </w:pPr>
    </w:lvl>
  </w:abstractNum>
  <w:abstractNum w:abstractNumId="8" w15:restartNumberingAfterBreak="0">
    <w:nsid w:val="0000040A"/>
    <w:multiLevelType w:val="multilevel"/>
    <w:tmpl w:val="0000088D"/>
    <w:lvl w:ilvl="0">
      <w:start w:val="4"/>
      <w:numFmt w:val="decimal"/>
      <w:lvlText w:val="%1"/>
      <w:lvlJc w:val="left"/>
      <w:pPr>
        <w:ind w:left="860" w:hanging="720"/>
      </w:pPr>
    </w:lvl>
    <w:lvl w:ilvl="1">
      <w:start w:val="1"/>
      <w:numFmt w:val="decimal"/>
      <w:lvlText w:val="%1.%2"/>
      <w:lvlJc w:val="left"/>
      <w:pPr>
        <w:ind w:left="860" w:hanging="720"/>
      </w:pPr>
    </w:lvl>
    <w:lvl w:ilvl="2">
      <w:start w:val="1"/>
      <w:numFmt w:val="decimal"/>
      <w:lvlText w:val="%1.%2.%3"/>
      <w:lvlJc w:val="left"/>
      <w:pPr>
        <w:ind w:left="860" w:hanging="720"/>
      </w:pPr>
      <w:rPr>
        <w:rFonts w:ascii="Liberation Sans" w:hAnsi="Liberation Sans" w:cs="Liberation Sans"/>
        <w:b/>
        <w:bCs/>
        <w:i w:val="0"/>
        <w:iCs w:val="0"/>
        <w:w w:val="100"/>
        <w:sz w:val="24"/>
        <w:szCs w:val="24"/>
      </w:rPr>
    </w:lvl>
    <w:lvl w:ilvl="3">
      <w:numFmt w:val="bullet"/>
      <w:lvlText w:val="•"/>
      <w:lvlJc w:val="left"/>
      <w:pPr>
        <w:ind w:left="3494" w:hanging="720"/>
      </w:pPr>
    </w:lvl>
    <w:lvl w:ilvl="4">
      <w:numFmt w:val="bullet"/>
      <w:lvlText w:val="•"/>
      <w:lvlJc w:val="left"/>
      <w:pPr>
        <w:ind w:left="4372" w:hanging="720"/>
      </w:pPr>
    </w:lvl>
    <w:lvl w:ilvl="5">
      <w:numFmt w:val="bullet"/>
      <w:lvlText w:val="•"/>
      <w:lvlJc w:val="left"/>
      <w:pPr>
        <w:ind w:left="5250" w:hanging="720"/>
      </w:pPr>
    </w:lvl>
    <w:lvl w:ilvl="6">
      <w:numFmt w:val="bullet"/>
      <w:lvlText w:val="•"/>
      <w:lvlJc w:val="left"/>
      <w:pPr>
        <w:ind w:left="6128" w:hanging="720"/>
      </w:pPr>
    </w:lvl>
    <w:lvl w:ilvl="7">
      <w:numFmt w:val="bullet"/>
      <w:lvlText w:val="•"/>
      <w:lvlJc w:val="left"/>
      <w:pPr>
        <w:ind w:left="7006" w:hanging="720"/>
      </w:pPr>
    </w:lvl>
    <w:lvl w:ilvl="8">
      <w:numFmt w:val="bullet"/>
      <w:lvlText w:val="•"/>
      <w:lvlJc w:val="left"/>
      <w:pPr>
        <w:ind w:left="7884" w:hanging="720"/>
      </w:pPr>
    </w:lvl>
  </w:abstractNum>
  <w:abstractNum w:abstractNumId="9" w15:restartNumberingAfterBreak="0">
    <w:nsid w:val="0000040B"/>
    <w:multiLevelType w:val="multilevel"/>
    <w:tmpl w:val="0000088E"/>
    <w:lvl w:ilvl="0">
      <w:start w:val="5"/>
      <w:numFmt w:val="decimal"/>
      <w:lvlText w:val="%1"/>
      <w:lvlJc w:val="left"/>
      <w:pPr>
        <w:ind w:left="860" w:hanging="720"/>
      </w:pPr>
    </w:lvl>
    <w:lvl w:ilvl="1">
      <w:numFmt w:val="decimal"/>
      <w:lvlText w:val="%1.%2"/>
      <w:lvlJc w:val="left"/>
      <w:pPr>
        <w:ind w:left="720" w:hanging="720"/>
      </w:pPr>
      <w:rPr>
        <w:rFonts w:ascii="Liberation Sans" w:hAnsi="Liberation Sans" w:cs="Liberation Sans"/>
        <w:b/>
        <w:bCs/>
        <w:i w:val="0"/>
        <w:iCs w:val="0"/>
        <w:spacing w:val="-1"/>
        <w:w w:val="100"/>
        <w:sz w:val="28"/>
        <w:szCs w:val="28"/>
      </w:rPr>
    </w:lvl>
    <w:lvl w:ilvl="2">
      <w:numFmt w:val="bullet"/>
      <w:lvlText w:val="•"/>
      <w:lvlJc w:val="left"/>
      <w:pPr>
        <w:ind w:left="2616" w:hanging="720"/>
      </w:pPr>
    </w:lvl>
    <w:lvl w:ilvl="3">
      <w:numFmt w:val="bullet"/>
      <w:lvlText w:val="•"/>
      <w:lvlJc w:val="left"/>
      <w:pPr>
        <w:ind w:left="3494" w:hanging="720"/>
      </w:pPr>
    </w:lvl>
    <w:lvl w:ilvl="4">
      <w:numFmt w:val="bullet"/>
      <w:lvlText w:val="•"/>
      <w:lvlJc w:val="left"/>
      <w:pPr>
        <w:ind w:left="4372" w:hanging="720"/>
      </w:pPr>
    </w:lvl>
    <w:lvl w:ilvl="5">
      <w:numFmt w:val="bullet"/>
      <w:lvlText w:val="•"/>
      <w:lvlJc w:val="left"/>
      <w:pPr>
        <w:ind w:left="5250" w:hanging="720"/>
      </w:pPr>
    </w:lvl>
    <w:lvl w:ilvl="6">
      <w:numFmt w:val="bullet"/>
      <w:lvlText w:val="•"/>
      <w:lvlJc w:val="left"/>
      <w:pPr>
        <w:ind w:left="6128" w:hanging="720"/>
      </w:pPr>
    </w:lvl>
    <w:lvl w:ilvl="7">
      <w:numFmt w:val="bullet"/>
      <w:lvlText w:val="•"/>
      <w:lvlJc w:val="left"/>
      <w:pPr>
        <w:ind w:left="7006" w:hanging="720"/>
      </w:pPr>
    </w:lvl>
    <w:lvl w:ilvl="8">
      <w:numFmt w:val="bullet"/>
      <w:lvlText w:val="•"/>
      <w:lvlJc w:val="left"/>
      <w:pPr>
        <w:ind w:left="7884" w:hanging="720"/>
      </w:pPr>
    </w:lvl>
  </w:abstractNum>
  <w:abstractNum w:abstractNumId="10" w15:restartNumberingAfterBreak="0">
    <w:nsid w:val="0E1977E0"/>
    <w:multiLevelType w:val="multilevel"/>
    <w:tmpl w:val="34309162"/>
    <w:lvl w:ilvl="0">
      <w:start w:val="4"/>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6"/>
      <w:numFmt w:val="decimal"/>
      <w:lvlText w:val="%1.%2.%3"/>
      <w:lvlJc w:val="left"/>
      <w:pPr>
        <w:ind w:left="720" w:hanging="720"/>
      </w:pPr>
      <w:rPr>
        <w:rFonts w:hint="default"/>
        <w:b/>
      </w:rPr>
    </w:lvl>
    <w:lvl w:ilvl="3">
      <w:start w:val="1"/>
      <w:numFmt w:val="lowerLetter"/>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1" w15:restartNumberingAfterBreak="0">
    <w:nsid w:val="140B0E2D"/>
    <w:multiLevelType w:val="multilevel"/>
    <w:tmpl w:val="275E9082"/>
    <w:lvl w:ilvl="0">
      <w:start w:val="4"/>
      <w:numFmt w:val="decimal"/>
      <w:lvlText w:val="%1.0"/>
      <w:lvlJc w:val="left"/>
      <w:pPr>
        <w:ind w:left="500" w:hanging="360"/>
      </w:pPr>
      <w:rPr>
        <w:rFonts w:hint="default"/>
      </w:rPr>
    </w:lvl>
    <w:lvl w:ilvl="1">
      <w:start w:val="1"/>
      <w:numFmt w:val="decimal"/>
      <w:lvlText w:val="%1.%2"/>
      <w:lvlJc w:val="left"/>
      <w:pPr>
        <w:ind w:left="1220" w:hanging="360"/>
      </w:pPr>
      <w:rPr>
        <w:rFonts w:hint="default"/>
      </w:rPr>
    </w:lvl>
    <w:lvl w:ilvl="2">
      <w:start w:val="1"/>
      <w:numFmt w:val="decimal"/>
      <w:lvlText w:val="%1.%2.%3"/>
      <w:lvlJc w:val="left"/>
      <w:pPr>
        <w:ind w:left="2300" w:hanging="720"/>
      </w:pPr>
      <w:rPr>
        <w:rFonts w:hint="default"/>
      </w:rPr>
    </w:lvl>
    <w:lvl w:ilvl="3">
      <w:start w:val="1"/>
      <w:numFmt w:val="lowerLetter"/>
      <w:lvlText w:val="%1.%2.%3.%4"/>
      <w:lvlJc w:val="left"/>
      <w:pPr>
        <w:ind w:left="3020" w:hanging="720"/>
      </w:pPr>
      <w:rPr>
        <w:rFonts w:hint="default"/>
      </w:rPr>
    </w:lvl>
    <w:lvl w:ilvl="4">
      <w:start w:val="1"/>
      <w:numFmt w:val="decimal"/>
      <w:lvlText w:val="%1.%2.%3.%4.%5"/>
      <w:lvlJc w:val="left"/>
      <w:pPr>
        <w:ind w:left="3740" w:hanging="720"/>
      </w:pPr>
      <w:rPr>
        <w:rFonts w:hint="default"/>
      </w:rPr>
    </w:lvl>
    <w:lvl w:ilvl="5">
      <w:start w:val="1"/>
      <w:numFmt w:val="decimal"/>
      <w:lvlText w:val="%1.%2.%3.%4.%5.%6"/>
      <w:lvlJc w:val="left"/>
      <w:pPr>
        <w:ind w:left="4820" w:hanging="1080"/>
      </w:pPr>
      <w:rPr>
        <w:rFonts w:hint="default"/>
      </w:rPr>
    </w:lvl>
    <w:lvl w:ilvl="6">
      <w:start w:val="1"/>
      <w:numFmt w:val="decimal"/>
      <w:lvlText w:val="%1.%2.%3.%4.%5.%6.%7"/>
      <w:lvlJc w:val="left"/>
      <w:pPr>
        <w:ind w:left="5540" w:hanging="1080"/>
      </w:pPr>
      <w:rPr>
        <w:rFonts w:hint="default"/>
      </w:rPr>
    </w:lvl>
    <w:lvl w:ilvl="7">
      <w:start w:val="1"/>
      <w:numFmt w:val="decimal"/>
      <w:lvlText w:val="%1.%2.%3.%4.%5.%6.%7.%8"/>
      <w:lvlJc w:val="left"/>
      <w:pPr>
        <w:ind w:left="6620" w:hanging="1440"/>
      </w:pPr>
      <w:rPr>
        <w:rFonts w:hint="default"/>
      </w:rPr>
    </w:lvl>
    <w:lvl w:ilvl="8">
      <w:start w:val="1"/>
      <w:numFmt w:val="decimal"/>
      <w:lvlText w:val="%1.%2.%3.%4.%5.%6.%7.%8.%9"/>
      <w:lvlJc w:val="left"/>
      <w:pPr>
        <w:ind w:left="7340" w:hanging="1440"/>
      </w:pPr>
      <w:rPr>
        <w:rFonts w:hint="default"/>
      </w:rPr>
    </w:lvl>
  </w:abstractNum>
  <w:abstractNum w:abstractNumId="12" w15:restartNumberingAfterBreak="0">
    <w:nsid w:val="17FE32D1"/>
    <w:multiLevelType w:val="multilevel"/>
    <w:tmpl w:val="8B7EFA5E"/>
    <w:lvl w:ilvl="0">
      <w:start w:val="3"/>
      <w:numFmt w:val="decimal"/>
      <w:lvlText w:val="%1"/>
      <w:lvlJc w:val="left"/>
      <w:pPr>
        <w:ind w:left="525" w:hanging="525"/>
      </w:pPr>
      <w:rPr>
        <w:rFonts w:hint="default"/>
        <w:color w:val="auto"/>
      </w:rPr>
    </w:lvl>
    <w:lvl w:ilvl="1">
      <w:start w:val="2"/>
      <w:numFmt w:val="decimal"/>
      <w:lvlText w:val="%1.%2"/>
      <w:lvlJc w:val="left"/>
      <w:pPr>
        <w:ind w:left="897" w:hanging="525"/>
      </w:pPr>
      <w:rPr>
        <w:rFonts w:hint="default"/>
        <w:color w:val="auto"/>
      </w:rPr>
    </w:lvl>
    <w:lvl w:ilvl="2">
      <w:start w:val="9"/>
      <w:numFmt w:val="decimal"/>
      <w:lvlText w:val="%1.%2.%3"/>
      <w:lvlJc w:val="left"/>
      <w:pPr>
        <w:ind w:left="1464" w:hanging="720"/>
      </w:pPr>
      <w:rPr>
        <w:rFonts w:hint="default"/>
        <w:color w:val="auto"/>
      </w:rPr>
    </w:lvl>
    <w:lvl w:ilvl="3">
      <w:start w:val="1"/>
      <w:numFmt w:val="decimal"/>
      <w:lvlText w:val="%1.%2.%3.%4"/>
      <w:lvlJc w:val="left"/>
      <w:pPr>
        <w:ind w:left="1836" w:hanging="720"/>
      </w:pPr>
      <w:rPr>
        <w:rFonts w:hint="default"/>
        <w:color w:val="auto"/>
      </w:rPr>
    </w:lvl>
    <w:lvl w:ilvl="4">
      <w:start w:val="1"/>
      <w:numFmt w:val="decimal"/>
      <w:lvlText w:val="%1.%2.%3.%4.%5"/>
      <w:lvlJc w:val="left"/>
      <w:pPr>
        <w:ind w:left="2568" w:hanging="1080"/>
      </w:pPr>
      <w:rPr>
        <w:rFonts w:hint="default"/>
        <w:color w:val="auto"/>
      </w:rPr>
    </w:lvl>
    <w:lvl w:ilvl="5">
      <w:start w:val="1"/>
      <w:numFmt w:val="decimal"/>
      <w:lvlText w:val="%1.%2.%3.%4.%5.%6"/>
      <w:lvlJc w:val="left"/>
      <w:pPr>
        <w:ind w:left="2940" w:hanging="1080"/>
      </w:pPr>
      <w:rPr>
        <w:rFonts w:hint="default"/>
        <w:color w:val="auto"/>
      </w:rPr>
    </w:lvl>
    <w:lvl w:ilvl="6">
      <w:start w:val="1"/>
      <w:numFmt w:val="decimal"/>
      <w:lvlText w:val="%1.%2.%3.%4.%5.%6.%7"/>
      <w:lvlJc w:val="left"/>
      <w:pPr>
        <w:ind w:left="3672" w:hanging="1440"/>
      </w:pPr>
      <w:rPr>
        <w:rFonts w:hint="default"/>
        <w:color w:val="auto"/>
      </w:rPr>
    </w:lvl>
    <w:lvl w:ilvl="7">
      <w:start w:val="1"/>
      <w:numFmt w:val="decimal"/>
      <w:lvlText w:val="%1.%2.%3.%4.%5.%6.%7.%8"/>
      <w:lvlJc w:val="left"/>
      <w:pPr>
        <w:ind w:left="4404" w:hanging="1800"/>
      </w:pPr>
      <w:rPr>
        <w:rFonts w:hint="default"/>
        <w:color w:val="auto"/>
      </w:rPr>
    </w:lvl>
    <w:lvl w:ilvl="8">
      <w:start w:val="1"/>
      <w:numFmt w:val="decimal"/>
      <w:lvlText w:val="%1.%2.%3.%4.%5.%6.%7.%8.%9"/>
      <w:lvlJc w:val="left"/>
      <w:pPr>
        <w:ind w:left="4776" w:hanging="1800"/>
      </w:pPr>
      <w:rPr>
        <w:rFonts w:hint="default"/>
        <w:color w:val="auto"/>
      </w:rPr>
    </w:lvl>
  </w:abstractNum>
  <w:abstractNum w:abstractNumId="13" w15:restartNumberingAfterBreak="0">
    <w:nsid w:val="3BD46C2C"/>
    <w:multiLevelType w:val="hybridMultilevel"/>
    <w:tmpl w:val="37F8A406"/>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1966911"/>
    <w:multiLevelType w:val="hybridMultilevel"/>
    <w:tmpl w:val="5360E8B8"/>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2"/>
  </w:num>
  <w:num w:numId="12">
    <w:abstractNumId w:val="14"/>
  </w:num>
  <w:num w:numId="13">
    <w:abstractNumId w:val="13"/>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6A2"/>
    <w:rsid w:val="00002A7D"/>
    <w:rsid w:val="00015265"/>
    <w:rsid w:val="00054AAE"/>
    <w:rsid w:val="0005564B"/>
    <w:rsid w:val="00057EBC"/>
    <w:rsid w:val="00066E91"/>
    <w:rsid w:val="00081BEC"/>
    <w:rsid w:val="000D0394"/>
    <w:rsid w:val="000F36A2"/>
    <w:rsid w:val="00102E32"/>
    <w:rsid w:val="00124C92"/>
    <w:rsid w:val="00125E40"/>
    <w:rsid w:val="00130DEC"/>
    <w:rsid w:val="00154AA4"/>
    <w:rsid w:val="00173353"/>
    <w:rsid w:val="001D4180"/>
    <w:rsid w:val="002101C4"/>
    <w:rsid w:val="002109D2"/>
    <w:rsid w:val="002315AC"/>
    <w:rsid w:val="003073DB"/>
    <w:rsid w:val="003902F7"/>
    <w:rsid w:val="003A2CAD"/>
    <w:rsid w:val="00413718"/>
    <w:rsid w:val="00413804"/>
    <w:rsid w:val="00461291"/>
    <w:rsid w:val="004954DD"/>
    <w:rsid w:val="004A3CBC"/>
    <w:rsid w:val="004C0238"/>
    <w:rsid w:val="004C17A2"/>
    <w:rsid w:val="004D3716"/>
    <w:rsid w:val="004F1557"/>
    <w:rsid w:val="004F5448"/>
    <w:rsid w:val="00502F52"/>
    <w:rsid w:val="00581DEB"/>
    <w:rsid w:val="005B1085"/>
    <w:rsid w:val="00636CA2"/>
    <w:rsid w:val="006D0067"/>
    <w:rsid w:val="006D2990"/>
    <w:rsid w:val="006E28F1"/>
    <w:rsid w:val="006E4077"/>
    <w:rsid w:val="006E7AC8"/>
    <w:rsid w:val="00712527"/>
    <w:rsid w:val="00717293"/>
    <w:rsid w:val="007C382C"/>
    <w:rsid w:val="007D4895"/>
    <w:rsid w:val="008053FB"/>
    <w:rsid w:val="0082470D"/>
    <w:rsid w:val="0086516D"/>
    <w:rsid w:val="008A4B87"/>
    <w:rsid w:val="008A5F60"/>
    <w:rsid w:val="008B20C5"/>
    <w:rsid w:val="008D31E0"/>
    <w:rsid w:val="008D3E69"/>
    <w:rsid w:val="00920F92"/>
    <w:rsid w:val="00923249"/>
    <w:rsid w:val="009679B2"/>
    <w:rsid w:val="009D2B06"/>
    <w:rsid w:val="009F1A0B"/>
    <w:rsid w:val="00A0278A"/>
    <w:rsid w:val="00A27AD8"/>
    <w:rsid w:val="00A30282"/>
    <w:rsid w:val="00A30F6C"/>
    <w:rsid w:val="00AA45D6"/>
    <w:rsid w:val="00AC563E"/>
    <w:rsid w:val="00B24AE5"/>
    <w:rsid w:val="00B47666"/>
    <w:rsid w:val="00BB10A5"/>
    <w:rsid w:val="00BB3563"/>
    <w:rsid w:val="00BD6F35"/>
    <w:rsid w:val="00C04FA7"/>
    <w:rsid w:val="00C75999"/>
    <w:rsid w:val="00C83E47"/>
    <w:rsid w:val="00CC25B6"/>
    <w:rsid w:val="00CC7E89"/>
    <w:rsid w:val="00CD5B6E"/>
    <w:rsid w:val="00D06AFF"/>
    <w:rsid w:val="00D16FFC"/>
    <w:rsid w:val="00D42A53"/>
    <w:rsid w:val="00DA326D"/>
    <w:rsid w:val="00DB3884"/>
    <w:rsid w:val="00DB72B1"/>
    <w:rsid w:val="00DC4583"/>
    <w:rsid w:val="00E01FFE"/>
    <w:rsid w:val="00E07502"/>
    <w:rsid w:val="00E34EF1"/>
    <w:rsid w:val="00E4147C"/>
    <w:rsid w:val="00E44DCA"/>
    <w:rsid w:val="00E44ED2"/>
    <w:rsid w:val="00E5192B"/>
    <w:rsid w:val="00E8646D"/>
    <w:rsid w:val="00F06AEF"/>
    <w:rsid w:val="00F53613"/>
    <w:rsid w:val="00F7003D"/>
    <w:rsid w:val="00FB255B"/>
    <w:rsid w:val="00FC03CC"/>
    <w:rsid w:val="00FE206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149D56C"/>
  <w14:defaultImageDpi w14:val="0"/>
  <w15:docId w15:val="{42648140-431A-493A-A2E1-CA80D67CA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ZA" w:eastAsia="en-ZA"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adjustRightInd w:val="0"/>
    </w:pPr>
    <w:rPr>
      <w:rFonts w:ascii="Liberation Serif" w:hAnsi="Liberation Serif" w:cs="Liberation Serif"/>
      <w:sz w:val="22"/>
      <w:szCs w:val="22"/>
    </w:rPr>
  </w:style>
  <w:style w:type="paragraph" w:styleId="Heading1">
    <w:name w:val="heading 1"/>
    <w:basedOn w:val="Normal"/>
    <w:next w:val="Normal"/>
    <w:link w:val="Heading1Char"/>
    <w:uiPriority w:val="1"/>
    <w:qFormat/>
    <w:pPr>
      <w:ind w:left="860" w:hanging="721"/>
      <w:outlineLvl w:val="0"/>
    </w:pPr>
    <w:rPr>
      <w:rFonts w:ascii="Liberation Sans" w:hAnsi="Liberation Sans" w:cs="Liberation Sans"/>
      <w:b/>
      <w:bCs/>
      <w:sz w:val="28"/>
      <w:szCs w:val="28"/>
    </w:rPr>
  </w:style>
  <w:style w:type="paragraph" w:styleId="Heading2">
    <w:name w:val="heading 2"/>
    <w:basedOn w:val="Normal"/>
    <w:next w:val="Normal"/>
    <w:link w:val="Heading2Char"/>
    <w:uiPriority w:val="1"/>
    <w:qFormat/>
    <w:pPr>
      <w:ind w:left="745" w:hanging="606"/>
      <w:outlineLvl w:val="1"/>
    </w:pPr>
    <w:rPr>
      <w:rFonts w:ascii="Liberation Sans" w:hAnsi="Liberation Sans" w:cs="Liberation Sans"/>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character" w:customStyle="1" w:styleId="BodyTextChar">
    <w:name w:val="Body Text Char"/>
    <w:link w:val="BodyText"/>
    <w:uiPriority w:val="99"/>
    <w:semiHidden/>
    <w:rPr>
      <w:rFonts w:ascii="Liberation Serif" w:hAnsi="Liberation Serif" w:cs="Liberation Serif"/>
    </w:rPr>
  </w:style>
  <w:style w:type="character" w:customStyle="1" w:styleId="Heading1Char">
    <w:name w:val="Heading 1 Char"/>
    <w:link w:val="Heading1"/>
    <w:uiPriority w:val="9"/>
    <w:rPr>
      <w:rFonts w:ascii="Calibri Light" w:eastAsia="Times New Roman" w:hAnsi="Calibri Light" w:cs="Times New Roman"/>
      <w:b/>
      <w:bCs/>
      <w:kern w:val="32"/>
      <w:sz w:val="32"/>
      <w:szCs w:val="32"/>
    </w:rPr>
  </w:style>
  <w:style w:type="character" w:customStyle="1" w:styleId="Heading2Char">
    <w:name w:val="Heading 2 Char"/>
    <w:link w:val="Heading2"/>
    <w:uiPriority w:val="9"/>
    <w:semiHidden/>
    <w:rPr>
      <w:rFonts w:ascii="Calibri Light" w:eastAsia="Times New Roman" w:hAnsi="Calibri Light" w:cs="Times New Roman"/>
      <w:b/>
      <w:bCs/>
      <w:i/>
      <w:iCs/>
      <w:sz w:val="28"/>
      <w:szCs w:val="28"/>
    </w:rPr>
  </w:style>
  <w:style w:type="paragraph" w:styleId="Title">
    <w:name w:val="Title"/>
    <w:basedOn w:val="Normal"/>
    <w:next w:val="Normal"/>
    <w:link w:val="TitleChar"/>
    <w:uiPriority w:val="1"/>
    <w:qFormat/>
    <w:pPr>
      <w:spacing w:before="608"/>
      <w:ind w:left="3022"/>
    </w:pPr>
    <w:rPr>
      <w:b/>
      <w:bCs/>
      <w:i/>
      <w:iCs/>
      <w:sz w:val="96"/>
      <w:szCs w:val="96"/>
    </w:rPr>
  </w:style>
  <w:style w:type="character" w:customStyle="1" w:styleId="TitleChar">
    <w:name w:val="Title Char"/>
    <w:link w:val="Title"/>
    <w:uiPriority w:val="10"/>
    <w:rPr>
      <w:rFonts w:ascii="Calibri Light" w:eastAsia="Times New Roman" w:hAnsi="Calibri Light" w:cs="Times New Roman"/>
      <w:b/>
      <w:bCs/>
      <w:kern w:val="28"/>
      <w:sz w:val="32"/>
      <w:szCs w:val="32"/>
    </w:rPr>
  </w:style>
  <w:style w:type="paragraph" w:styleId="ListParagraph">
    <w:name w:val="List Paragraph"/>
    <w:basedOn w:val="Normal"/>
    <w:uiPriority w:val="1"/>
    <w:qFormat/>
    <w:pPr>
      <w:ind w:left="860" w:hanging="721"/>
    </w:pPr>
    <w:rPr>
      <w:rFonts w:ascii="Liberation Sans" w:hAnsi="Liberation Sans" w:cs="Liberation Sans"/>
      <w:sz w:val="24"/>
      <w:szCs w:val="24"/>
    </w:rPr>
  </w:style>
  <w:style w:type="paragraph" w:customStyle="1" w:styleId="TableParagraph">
    <w:name w:val="Table Paragraph"/>
    <w:basedOn w:val="Normal"/>
    <w:uiPriority w:val="1"/>
    <w:qFormat/>
    <w:rPr>
      <w:rFonts w:cs="Times New Roman"/>
      <w:sz w:val="24"/>
      <w:szCs w:val="24"/>
    </w:rPr>
  </w:style>
  <w:style w:type="paragraph" w:styleId="TOCHeading">
    <w:name w:val="TOC Heading"/>
    <w:basedOn w:val="Heading1"/>
    <w:next w:val="Normal"/>
    <w:uiPriority w:val="39"/>
    <w:unhideWhenUsed/>
    <w:qFormat/>
    <w:rsid w:val="00CC7E89"/>
    <w:pPr>
      <w:keepNext/>
      <w:keepLines/>
      <w:widowControl/>
      <w:autoSpaceDE/>
      <w:autoSpaceDN/>
      <w:adjustRightInd/>
      <w:spacing w:before="240" w:line="259" w:lineRule="auto"/>
      <w:ind w:left="0" w:firstLine="0"/>
      <w:outlineLvl w:val="9"/>
    </w:pPr>
    <w:rPr>
      <w:rFonts w:ascii="Calibri Light" w:hAnsi="Calibri Light" w:cs="Times New Roman"/>
      <w:b w:val="0"/>
      <w:bCs w:val="0"/>
      <w:color w:val="2E74B5"/>
      <w:sz w:val="32"/>
      <w:szCs w:val="32"/>
      <w:lang w:val="en-US" w:eastAsia="en-US"/>
    </w:rPr>
  </w:style>
  <w:style w:type="paragraph" w:styleId="TOC1">
    <w:name w:val="toc 1"/>
    <w:basedOn w:val="Normal"/>
    <w:next w:val="Normal"/>
    <w:autoRedefine/>
    <w:uiPriority w:val="39"/>
    <w:unhideWhenUsed/>
    <w:rsid w:val="00CC7E89"/>
  </w:style>
  <w:style w:type="paragraph" w:styleId="TOC2">
    <w:name w:val="toc 2"/>
    <w:basedOn w:val="Normal"/>
    <w:next w:val="Normal"/>
    <w:autoRedefine/>
    <w:uiPriority w:val="39"/>
    <w:unhideWhenUsed/>
    <w:rsid w:val="00CC7E89"/>
    <w:pPr>
      <w:ind w:left="220"/>
    </w:pPr>
  </w:style>
  <w:style w:type="character" w:styleId="Hyperlink">
    <w:name w:val="Hyperlink"/>
    <w:uiPriority w:val="99"/>
    <w:unhideWhenUsed/>
    <w:rsid w:val="00CC7E89"/>
    <w:rPr>
      <w:color w:val="0563C1"/>
      <w:u w:val="single"/>
    </w:rPr>
  </w:style>
  <w:style w:type="paragraph" w:styleId="Header">
    <w:name w:val="header"/>
    <w:basedOn w:val="Normal"/>
    <w:link w:val="HeaderChar"/>
    <w:uiPriority w:val="99"/>
    <w:unhideWhenUsed/>
    <w:rsid w:val="00636CA2"/>
    <w:pPr>
      <w:tabs>
        <w:tab w:val="center" w:pos="4513"/>
        <w:tab w:val="right" w:pos="9026"/>
      </w:tabs>
    </w:pPr>
  </w:style>
  <w:style w:type="character" w:customStyle="1" w:styleId="HeaderChar">
    <w:name w:val="Header Char"/>
    <w:link w:val="Header"/>
    <w:uiPriority w:val="99"/>
    <w:rsid w:val="00636CA2"/>
    <w:rPr>
      <w:rFonts w:ascii="Liberation Serif" w:hAnsi="Liberation Serif" w:cs="Liberation Serif"/>
      <w:sz w:val="22"/>
      <w:szCs w:val="22"/>
    </w:rPr>
  </w:style>
  <w:style w:type="paragraph" w:styleId="Footer">
    <w:name w:val="footer"/>
    <w:basedOn w:val="Normal"/>
    <w:link w:val="FooterChar"/>
    <w:uiPriority w:val="99"/>
    <w:unhideWhenUsed/>
    <w:rsid w:val="00636CA2"/>
    <w:pPr>
      <w:tabs>
        <w:tab w:val="center" w:pos="4513"/>
        <w:tab w:val="right" w:pos="9026"/>
      </w:tabs>
    </w:pPr>
  </w:style>
  <w:style w:type="character" w:customStyle="1" w:styleId="FooterChar">
    <w:name w:val="Footer Char"/>
    <w:link w:val="Footer"/>
    <w:uiPriority w:val="99"/>
    <w:rsid w:val="00636CA2"/>
    <w:rPr>
      <w:rFonts w:ascii="Liberation Serif" w:hAnsi="Liberation Serif" w:cs="Liberation Seri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6.xml"/><Relationship Id="rId42" Type="http://schemas.openxmlformats.org/officeDocument/2006/relationships/header" Target="header7.xml"/><Relationship Id="rId47" Type="http://schemas.openxmlformats.org/officeDocument/2006/relationships/footer" Target="footer15.xml"/><Relationship Id="rId63" Type="http://schemas.openxmlformats.org/officeDocument/2006/relationships/image" Target="media/image28.png"/><Relationship Id="rId68" Type="http://schemas.openxmlformats.org/officeDocument/2006/relationships/footer" Target="footer23.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9.png"/><Relationship Id="rId37" Type="http://schemas.openxmlformats.org/officeDocument/2006/relationships/image" Target="media/image13.png"/><Relationship Id="rId53" Type="http://schemas.openxmlformats.org/officeDocument/2006/relationships/image" Target="media/image22.png"/><Relationship Id="rId58" Type="http://schemas.openxmlformats.org/officeDocument/2006/relationships/image" Target="media/image25.png"/><Relationship Id="rId74" Type="http://schemas.openxmlformats.org/officeDocument/2006/relationships/footer" Target="footer26.xml"/><Relationship Id="rId79" Type="http://schemas.openxmlformats.org/officeDocument/2006/relationships/footer" Target="footer28.xml"/><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footer" Target="footer9.xm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footer" Target="footer14.xml"/><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footer" Target="footer21.xml"/><Relationship Id="rId69" Type="http://schemas.openxmlformats.org/officeDocument/2006/relationships/image" Target="media/image31.png"/><Relationship Id="rId77" Type="http://schemas.openxmlformats.org/officeDocument/2006/relationships/footer" Target="footer27.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3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footer" Target="footer11.xml"/><Relationship Id="rId38" Type="http://schemas.openxmlformats.org/officeDocument/2006/relationships/footer" Target="footer12.xml"/><Relationship Id="rId46" Type="http://schemas.openxmlformats.org/officeDocument/2006/relationships/header" Target="header8.xml"/><Relationship Id="rId59" Type="http://schemas.openxmlformats.org/officeDocument/2006/relationships/image" Target="media/image26.png"/><Relationship Id="rId67" Type="http://schemas.openxmlformats.org/officeDocument/2006/relationships/image" Target="media/image30.png"/><Relationship Id="rId20" Type="http://schemas.openxmlformats.org/officeDocument/2006/relationships/image" Target="media/image2.png"/><Relationship Id="rId41" Type="http://schemas.openxmlformats.org/officeDocument/2006/relationships/image" Target="media/image15.png"/><Relationship Id="rId54" Type="http://schemas.openxmlformats.org/officeDocument/2006/relationships/footer" Target="footer17.xml"/><Relationship Id="rId62" Type="http://schemas.openxmlformats.org/officeDocument/2006/relationships/footer" Target="footer20.xml"/><Relationship Id="rId70" Type="http://schemas.openxmlformats.org/officeDocument/2006/relationships/image" Target="media/image32.png"/><Relationship Id="rId75"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19.png"/><Relationship Id="rId57" Type="http://schemas.openxmlformats.org/officeDocument/2006/relationships/footer" Target="footer18.xml"/><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image" Target="media/image16.png"/><Relationship Id="rId52" Type="http://schemas.openxmlformats.org/officeDocument/2006/relationships/image" Target="media/image21.png"/><Relationship Id="rId60" Type="http://schemas.openxmlformats.org/officeDocument/2006/relationships/footer" Target="footer19.xml"/><Relationship Id="rId65" Type="http://schemas.openxmlformats.org/officeDocument/2006/relationships/image" Target="media/image29.png"/><Relationship Id="rId73" Type="http://schemas.openxmlformats.org/officeDocument/2006/relationships/footer" Target="footer25.xml"/><Relationship Id="rId78" Type="http://schemas.openxmlformats.org/officeDocument/2006/relationships/image" Target="media/image35.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4.png"/><Relationship Id="rId34" Type="http://schemas.openxmlformats.org/officeDocument/2006/relationships/image" Target="media/image10.png"/><Relationship Id="rId50" Type="http://schemas.openxmlformats.org/officeDocument/2006/relationships/footer" Target="footer16.xml"/><Relationship Id="rId55" Type="http://schemas.openxmlformats.org/officeDocument/2006/relationships/image" Target="media/image23.png"/><Relationship Id="rId76"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footer" Target="footer24.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footer" Target="footer8.xml"/><Relationship Id="rId40" Type="http://schemas.openxmlformats.org/officeDocument/2006/relationships/footer" Target="footer13.xml"/><Relationship Id="rId45" Type="http://schemas.openxmlformats.org/officeDocument/2006/relationships/image" Target="media/image17.png"/><Relationship Id="rId66" Type="http://schemas.openxmlformats.org/officeDocument/2006/relationships/footer" Target="footer2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ED49B-FC48-4D8D-B202-66524EF60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29</Pages>
  <Words>3086</Words>
  <Characters>17592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
  <LinksUpToDate>false</LinksUpToDate>
  <CharactersWithSpaces>20637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subject/>
  <dc:creator>CHM Team</dc:creator>
  <cp:keywords/>
  <dc:description/>
  <cp:lastModifiedBy>User</cp:lastModifiedBy>
  <cp:revision>6</cp:revision>
  <cp:lastPrinted>2022-05-29T15:41:00Z</cp:lastPrinted>
  <dcterms:created xsi:type="dcterms:W3CDTF">2022-05-29T12:23:00Z</dcterms:created>
  <dcterms:modified xsi:type="dcterms:W3CDTF">2022-05-29T15:42:00Z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www.freepdfconvert.com         </vt:lpwstr>
  </property>
</Properties>
</file>